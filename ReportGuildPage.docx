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269D25" w14:textId="3CE5B5B8" w:rsidR="00A9204E" w:rsidRDefault="00D57476">
      <w:proofErr w:type="spellStart"/>
      <w:r>
        <w:t>Website</w:t>
      </w:r>
      <w:proofErr w:type="spellEnd"/>
      <w:r>
        <w:t xml:space="preserve"> </w:t>
      </w:r>
      <w:proofErr w:type="spellStart"/>
      <w:r>
        <w:t>report</w:t>
      </w:r>
      <w:proofErr w:type="spellEnd"/>
      <w:r>
        <w:t>, Matias Karmanto</w:t>
      </w:r>
    </w:p>
    <w:p w14:paraId="5379207F" w14:textId="68E07B01" w:rsidR="00D57476" w:rsidRDefault="00D57476"/>
    <w:p w14:paraId="06DBD186" w14:textId="5446E637" w:rsidR="00D57476" w:rsidRDefault="00D57476" w:rsidP="00D57476">
      <w:pPr>
        <w:pStyle w:val="Luettelokappale"/>
        <w:numPr>
          <w:ilvl w:val="0"/>
          <w:numId w:val="27"/>
        </w:numPr>
        <w:rPr>
          <w:lang w:val="en-GB"/>
        </w:rPr>
      </w:pPr>
      <w:r w:rsidRPr="00D57476">
        <w:rPr>
          <w:lang w:val="en-GB"/>
        </w:rPr>
        <w:t xml:space="preserve">My site is a </w:t>
      </w:r>
      <w:proofErr w:type="spellStart"/>
      <w:r w:rsidRPr="00D57476">
        <w:rPr>
          <w:lang w:val="en-GB"/>
        </w:rPr>
        <w:t>guildsite</w:t>
      </w:r>
      <w:proofErr w:type="spellEnd"/>
      <w:r w:rsidRPr="00D57476">
        <w:rPr>
          <w:lang w:val="en-GB"/>
        </w:rPr>
        <w:t xml:space="preserve"> f</w:t>
      </w:r>
      <w:r>
        <w:rPr>
          <w:lang w:val="en-GB"/>
        </w:rPr>
        <w:t xml:space="preserve">or a game community I play with on my </w:t>
      </w:r>
      <w:proofErr w:type="spellStart"/>
      <w:r>
        <w:rPr>
          <w:lang w:val="en-GB"/>
        </w:rPr>
        <w:t>freetime</w:t>
      </w:r>
      <w:proofErr w:type="spellEnd"/>
      <w:r>
        <w:rPr>
          <w:lang w:val="en-GB"/>
        </w:rPr>
        <w:t>. The game is World of Warcraft.</w:t>
      </w:r>
    </w:p>
    <w:p w14:paraId="3EFAA6F2" w14:textId="2797D352" w:rsidR="00D57476" w:rsidRDefault="00D57476" w:rsidP="00D57476">
      <w:pPr>
        <w:pStyle w:val="Luettelokappale"/>
        <w:numPr>
          <w:ilvl w:val="0"/>
          <w:numId w:val="27"/>
        </w:numPr>
        <w:rPr>
          <w:lang w:val="en-GB"/>
        </w:rPr>
      </w:pPr>
      <w:r>
        <w:rPr>
          <w:lang w:val="en-GB"/>
        </w:rPr>
        <w:t>The site is structured with Main page having introduction and then 3 others navigation tabs for Recruitment, Warcraft logs (external links), Contact (form and contact link)</w:t>
      </w:r>
    </w:p>
    <w:p w14:paraId="0692BFB1" w14:textId="3C6909BD" w:rsidR="00D57476" w:rsidRDefault="00D57476" w:rsidP="00D57476">
      <w:pPr>
        <w:pStyle w:val="Luettelokappale"/>
        <w:numPr>
          <w:ilvl w:val="0"/>
          <w:numId w:val="27"/>
        </w:numPr>
        <w:rPr>
          <w:lang w:val="en-GB"/>
        </w:rPr>
      </w:pPr>
      <w:r>
        <w:rPr>
          <w:lang w:val="en-GB"/>
        </w:rPr>
        <w:t xml:space="preserve">I added rotating gallery for 3 of the pages, each with 3 different pictures. There </w:t>
      </w:r>
      <w:proofErr w:type="gramStart"/>
      <w:r>
        <w:rPr>
          <w:lang w:val="en-GB"/>
        </w:rPr>
        <w:t>is</w:t>
      </w:r>
      <w:proofErr w:type="gramEnd"/>
      <w:r>
        <w:rPr>
          <w:lang w:val="en-GB"/>
        </w:rPr>
        <w:t xml:space="preserve"> also couple banners on the site.</w:t>
      </w:r>
    </w:p>
    <w:p w14:paraId="322E30C6" w14:textId="6EF2BD5C" w:rsidR="00D57476" w:rsidRDefault="00D57476" w:rsidP="00D57476">
      <w:pPr>
        <w:pStyle w:val="Luettelokappale"/>
        <w:numPr>
          <w:ilvl w:val="0"/>
          <w:numId w:val="27"/>
        </w:numPr>
        <w:rPr>
          <w:lang w:val="en-GB"/>
        </w:rPr>
      </w:pPr>
      <w:r>
        <w:rPr>
          <w:lang w:val="en-GB"/>
        </w:rPr>
        <w:t>The site has rotating gallery, navbar collapses and contact form sends email on submit. The pages scale with mobile devices.</w:t>
      </w:r>
    </w:p>
    <w:p w14:paraId="71575566" w14:textId="1C8FAE05" w:rsidR="00D57476" w:rsidRDefault="00CB4BA2" w:rsidP="00D57476">
      <w:pPr>
        <w:pStyle w:val="Luettelokappale"/>
        <w:numPr>
          <w:ilvl w:val="0"/>
          <w:numId w:val="27"/>
        </w:numPr>
        <w:rPr>
          <w:lang w:val="en-GB"/>
        </w:rPr>
      </w:pPr>
      <w:r>
        <w:rPr>
          <w:lang w:val="en-GB"/>
        </w:rPr>
        <w:t>Validation as attachment validationguildpage.png</w:t>
      </w:r>
    </w:p>
    <w:p w14:paraId="4F13A732" w14:textId="2E61149A" w:rsidR="00CB4BA2" w:rsidRDefault="00CB4BA2" w:rsidP="00D57476">
      <w:pPr>
        <w:pStyle w:val="Luettelokappale"/>
        <w:numPr>
          <w:ilvl w:val="0"/>
          <w:numId w:val="27"/>
        </w:numPr>
        <w:rPr>
          <w:lang w:val="en-GB"/>
        </w:rPr>
      </w:pPr>
      <w:r>
        <w:rPr>
          <w:lang w:val="en-GB"/>
        </w:rPr>
        <w:t xml:space="preserve">I think I should get close to 12 </w:t>
      </w:r>
      <w:proofErr w:type="gramStart"/>
      <w:r>
        <w:rPr>
          <w:lang w:val="en-GB"/>
        </w:rPr>
        <w:t>points</w:t>
      </w:r>
      <w:proofErr w:type="gramEnd"/>
    </w:p>
    <w:p w14:paraId="5D60306F" w14:textId="580AB049" w:rsidR="002B72D9" w:rsidRDefault="002B72D9" w:rsidP="00D57476">
      <w:pPr>
        <w:pStyle w:val="Luettelokappale"/>
        <w:numPr>
          <w:ilvl w:val="0"/>
          <w:numId w:val="27"/>
        </w:numPr>
        <w:rPr>
          <w:lang w:val="en-GB"/>
        </w:rPr>
      </w:pPr>
      <w:r>
        <w:rPr>
          <w:lang w:val="en-GB"/>
        </w:rPr>
        <w:t>mkarmanto.github.io</w:t>
      </w:r>
    </w:p>
    <w:p w14:paraId="2B029CE3" w14:textId="4146E2A7" w:rsidR="00CB4BA2" w:rsidRDefault="00CB4BA2" w:rsidP="00CB4BA2">
      <w:pPr>
        <w:rPr>
          <w:lang w:val="en-GB"/>
        </w:rPr>
      </w:pPr>
    </w:p>
    <w:p w14:paraId="633DF3FD" w14:textId="77777777" w:rsidR="00CB4BA2" w:rsidRDefault="00CB4BA2" w:rsidP="00CB4BA2">
      <w:pPr>
        <w:ind w:firstLine="360"/>
        <w:rPr>
          <w:lang w:val="en-GB"/>
        </w:rPr>
      </w:pPr>
    </w:p>
    <w:p w14:paraId="7F8520A5" w14:textId="77777777" w:rsidR="00CB4BA2" w:rsidRDefault="00CB4BA2" w:rsidP="00CB4BA2">
      <w:pPr>
        <w:ind w:firstLine="360"/>
        <w:rPr>
          <w:lang w:val="en-GB"/>
        </w:rPr>
      </w:pPr>
    </w:p>
    <w:p w14:paraId="57720632" w14:textId="5AC62BA4" w:rsidR="00CB4BA2" w:rsidRPr="00CB4BA2" w:rsidRDefault="00CB4BA2" w:rsidP="00CB4BA2">
      <w:pPr>
        <w:ind w:firstLine="360"/>
        <w:rPr>
          <w:lang w:val="en-GB"/>
        </w:rPr>
      </w:pPr>
      <w:r>
        <w:rPr>
          <w:lang w:val="en-GB"/>
        </w:rPr>
        <w:t>Thank you!</w:t>
      </w:r>
    </w:p>
    <w:sectPr w:rsidR="00CB4BA2" w:rsidRPr="00CB4BA2" w:rsidSect="004E108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5DA47C" w14:textId="77777777" w:rsidR="00D57476" w:rsidRDefault="00D57476" w:rsidP="009D65B6">
      <w:r>
        <w:separator/>
      </w:r>
    </w:p>
  </w:endnote>
  <w:endnote w:type="continuationSeparator" w:id="0">
    <w:p w14:paraId="1620404E" w14:textId="77777777" w:rsidR="00D57476" w:rsidRDefault="00D57476" w:rsidP="009D6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6767FD" w14:textId="77777777" w:rsidR="00D57476" w:rsidRDefault="00D57476" w:rsidP="009D65B6">
      <w:r>
        <w:separator/>
      </w:r>
    </w:p>
  </w:footnote>
  <w:footnote w:type="continuationSeparator" w:id="0">
    <w:p w14:paraId="32128C97" w14:textId="77777777" w:rsidR="00D57476" w:rsidRDefault="00D57476" w:rsidP="009D65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962C8508"/>
    <w:lvl w:ilvl="0">
      <w:start w:val="1"/>
      <w:numFmt w:val="decimal"/>
      <w:pStyle w:val="Numeroituluettelo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682144"/>
    <w:lvl w:ilvl="0">
      <w:start w:val="1"/>
      <w:numFmt w:val="decimal"/>
      <w:pStyle w:val="Numeroituluettelo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B34541C"/>
    <w:lvl w:ilvl="0">
      <w:start w:val="1"/>
      <w:numFmt w:val="decimal"/>
      <w:pStyle w:val="Numeroituluettel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07688B2"/>
    <w:lvl w:ilvl="0">
      <w:start w:val="1"/>
      <w:numFmt w:val="decimal"/>
      <w:pStyle w:val="Numeroituluettel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8803678"/>
    <w:lvl w:ilvl="0">
      <w:start w:val="1"/>
      <w:numFmt w:val="bullet"/>
      <w:pStyle w:val="Merkittyluettelo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C6ED452"/>
    <w:lvl w:ilvl="0">
      <w:start w:val="1"/>
      <w:numFmt w:val="bullet"/>
      <w:pStyle w:val="Merkittyluettelo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A1E50CA"/>
    <w:lvl w:ilvl="0">
      <w:start w:val="1"/>
      <w:numFmt w:val="bullet"/>
      <w:pStyle w:val="Merkittyluettel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AD25E82"/>
    <w:lvl w:ilvl="0">
      <w:start w:val="1"/>
      <w:numFmt w:val="bullet"/>
      <w:pStyle w:val="Merkittyluettel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116B448"/>
    <w:lvl w:ilvl="0">
      <w:start w:val="1"/>
      <w:numFmt w:val="decimal"/>
      <w:pStyle w:val="Numeroituluettel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0CEE674"/>
    <w:lvl w:ilvl="0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8A6F16"/>
    <w:multiLevelType w:val="multilevel"/>
    <w:tmpl w:val="04090023"/>
    <w:styleLink w:val="Artikkeliosa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0DBB69DB"/>
    <w:multiLevelType w:val="hybridMultilevel"/>
    <w:tmpl w:val="9B28EC9A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AEB0273"/>
    <w:multiLevelType w:val="multilevel"/>
    <w:tmpl w:val="526206A0"/>
    <w:lvl w:ilvl="0">
      <w:start w:val="1"/>
      <w:numFmt w:val="upperRoman"/>
      <w:lvlText w:val="Artikkeli %1."/>
      <w:lvlJc w:val="left"/>
      <w:pPr>
        <w:ind w:left="0" w:firstLine="0"/>
      </w:pPr>
    </w:lvl>
    <w:lvl w:ilvl="1">
      <w:start w:val="1"/>
      <w:numFmt w:val="decimalZero"/>
      <w:isLgl/>
      <w:lvlText w:val="Osa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61A065B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84C4F29"/>
    <w:multiLevelType w:val="multilevel"/>
    <w:tmpl w:val="D8061F64"/>
    <w:lvl w:ilvl="0">
      <w:start w:val="1"/>
      <w:numFmt w:val="upperRoman"/>
      <w:lvlText w:val="Artikkeli %1."/>
      <w:lvlJc w:val="left"/>
      <w:pPr>
        <w:ind w:left="0" w:firstLine="0"/>
      </w:pPr>
    </w:lvl>
    <w:lvl w:ilvl="1">
      <w:start w:val="1"/>
      <w:numFmt w:val="decimalZero"/>
      <w:isLgl/>
      <w:lvlText w:val="Osa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Artikkeli %1."/>
      <w:lvlJc w:val="left"/>
      <w:pPr>
        <w:ind w:left="0" w:firstLine="0"/>
      </w:pPr>
    </w:lvl>
    <w:lvl w:ilvl="1">
      <w:start w:val="1"/>
      <w:numFmt w:val="decimalZero"/>
      <w:isLgl/>
      <w:lvlText w:val="Osa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Artikkeli %1."/>
      <w:lvlJc w:val="left"/>
      <w:pPr>
        <w:ind w:left="0" w:firstLine="0"/>
      </w:pPr>
    </w:lvl>
    <w:lvl w:ilvl="1">
      <w:start w:val="1"/>
      <w:numFmt w:val="decimalZero"/>
      <w:isLgl/>
      <w:lvlText w:val="Osa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CAA4B86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7D8C2C6D"/>
    <w:multiLevelType w:val="multilevel"/>
    <w:tmpl w:val="04090023"/>
    <w:lvl w:ilvl="0">
      <w:start w:val="1"/>
      <w:numFmt w:val="upperRoman"/>
      <w:lvlText w:val="Artikkeli %1."/>
      <w:lvlJc w:val="left"/>
      <w:pPr>
        <w:ind w:left="0" w:firstLine="0"/>
      </w:pPr>
    </w:lvl>
    <w:lvl w:ilvl="1">
      <w:start w:val="1"/>
      <w:numFmt w:val="decimalZero"/>
      <w:isLgl/>
      <w:lvlText w:val="Osa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22"/>
  </w:num>
  <w:num w:numId="2">
    <w:abstractNumId w:val="13"/>
  </w:num>
  <w:num w:numId="3">
    <w:abstractNumId w:val="11"/>
  </w:num>
  <w:num w:numId="4">
    <w:abstractNumId w:val="24"/>
  </w:num>
  <w:num w:numId="5">
    <w:abstractNumId w:val="15"/>
  </w:num>
  <w:num w:numId="6">
    <w:abstractNumId w:val="18"/>
  </w:num>
  <w:num w:numId="7">
    <w:abstractNumId w:val="21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6"/>
  </w:num>
  <w:num w:numId="19">
    <w:abstractNumId w:val="17"/>
  </w:num>
  <w:num w:numId="20">
    <w:abstractNumId w:val="23"/>
  </w:num>
  <w:num w:numId="21">
    <w:abstractNumId w:val="19"/>
  </w:num>
  <w:num w:numId="22">
    <w:abstractNumId w:val="12"/>
  </w:num>
  <w:num w:numId="23">
    <w:abstractNumId w:val="26"/>
  </w:num>
  <w:num w:numId="24">
    <w:abstractNumId w:val="20"/>
  </w:num>
  <w:num w:numId="25">
    <w:abstractNumId w:val="25"/>
  </w:num>
  <w:num w:numId="26">
    <w:abstractNumId w:val="10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76"/>
    <w:rsid w:val="00104B59"/>
    <w:rsid w:val="002B58AD"/>
    <w:rsid w:val="002B72D9"/>
    <w:rsid w:val="004109EB"/>
    <w:rsid w:val="004E108E"/>
    <w:rsid w:val="00645252"/>
    <w:rsid w:val="00651A4B"/>
    <w:rsid w:val="006D3D74"/>
    <w:rsid w:val="0083569A"/>
    <w:rsid w:val="009D65B6"/>
    <w:rsid w:val="00A9204E"/>
    <w:rsid w:val="00CB4BA2"/>
    <w:rsid w:val="00D57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8A789B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9D65B6"/>
    <w:rPr>
      <w:rFonts w:ascii="Calibri" w:hAnsi="Calibri" w:cs="Calibri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9D65B6"/>
    <w:pPr>
      <w:keepNext/>
      <w:keepLines/>
      <w:spacing w:before="240"/>
      <w:outlineLvl w:val="0"/>
    </w:pPr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9D65B6"/>
    <w:pPr>
      <w:keepNext/>
      <w:keepLines/>
      <w:spacing w:before="40"/>
      <w:outlineLvl w:val="1"/>
    </w:pPr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paragraph" w:styleId="Otsikko3">
    <w:name w:val="heading 3"/>
    <w:basedOn w:val="Normaali"/>
    <w:next w:val="Normaali"/>
    <w:link w:val="Otsikko3Char"/>
    <w:uiPriority w:val="9"/>
    <w:unhideWhenUsed/>
    <w:qFormat/>
    <w:rsid w:val="009D65B6"/>
    <w:pPr>
      <w:keepNext/>
      <w:keepLines/>
      <w:spacing w:before="40"/>
      <w:outlineLvl w:val="2"/>
    </w:pPr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paragraph" w:styleId="Otsikko4">
    <w:name w:val="heading 4"/>
    <w:basedOn w:val="Normaali"/>
    <w:next w:val="Normaali"/>
    <w:link w:val="Otsikko4Char"/>
    <w:uiPriority w:val="9"/>
    <w:unhideWhenUsed/>
    <w:qFormat/>
    <w:rsid w:val="009D65B6"/>
    <w:pPr>
      <w:keepNext/>
      <w:keepLines/>
      <w:spacing w:before="40"/>
      <w:outlineLvl w:val="3"/>
    </w:pPr>
    <w:rPr>
      <w:rFonts w:ascii="Calibri Light" w:eastAsiaTheme="majorEastAsia" w:hAnsi="Calibri Light" w:cs="Calibri Light"/>
      <w:i/>
      <w:iCs/>
      <w:color w:val="1F4E79" w:themeColor="accent1" w:themeShade="80"/>
    </w:rPr>
  </w:style>
  <w:style w:type="paragraph" w:styleId="Otsikko5">
    <w:name w:val="heading 5"/>
    <w:basedOn w:val="Normaali"/>
    <w:next w:val="Normaali"/>
    <w:link w:val="Otsikko5Char"/>
    <w:uiPriority w:val="9"/>
    <w:unhideWhenUsed/>
    <w:qFormat/>
    <w:rsid w:val="009D65B6"/>
    <w:pPr>
      <w:keepNext/>
      <w:keepLines/>
      <w:spacing w:before="40"/>
      <w:outlineLvl w:val="4"/>
    </w:pPr>
    <w:rPr>
      <w:rFonts w:ascii="Calibri Light" w:eastAsiaTheme="majorEastAsia" w:hAnsi="Calibri Light" w:cs="Calibri Light"/>
      <w:color w:val="1F4E79" w:themeColor="accent1" w:themeShade="80"/>
    </w:rPr>
  </w:style>
  <w:style w:type="paragraph" w:styleId="Otsikko6">
    <w:name w:val="heading 6"/>
    <w:basedOn w:val="Normaali"/>
    <w:next w:val="Normaali"/>
    <w:link w:val="Otsikko6Char"/>
    <w:uiPriority w:val="9"/>
    <w:unhideWhenUsed/>
    <w:qFormat/>
    <w:rsid w:val="009D65B6"/>
    <w:pPr>
      <w:keepNext/>
      <w:keepLines/>
      <w:spacing w:before="40"/>
      <w:outlineLvl w:val="5"/>
    </w:pPr>
    <w:rPr>
      <w:rFonts w:ascii="Calibri Light" w:eastAsiaTheme="majorEastAsia" w:hAnsi="Calibri Light" w:cs="Calibri Light"/>
      <w:color w:val="1F4D78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unhideWhenUsed/>
    <w:qFormat/>
    <w:rsid w:val="009D65B6"/>
    <w:pPr>
      <w:keepNext/>
      <w:keepLines/>
      <w:spacing w:before="40"/>
      <w:outlineLvl w:val="6"/>
    </w:pPr>
    <w:rPr>
      <w:rFonts w:ascii="Calibri Light" w:eastAsiaTheme="majorEastAsia" w:hAnsi="Calibri Light" w:cs="Calibri Light"/>
      <w:i/>
      <w:iCs/>
      <w:color w:val="1F4D78" w:themeColor="accent1" w:themeShade="7F"/>
    </w:rPr>
  </w:style>
  <w:style w:type="paragraph" w:styleId="Otsikko8">
    <w:name w:val="heading 8"/>
    <w:basedOn w:val="Normaali"/>
    <w:next w:val="Normaali"/>
    <w:link w:val="Otsikko8Char"/>
    <w:uiPriority w:val="9"/>
    <w:unhideWhenUsed/>
    <w:qFormat/>
    <w:rsid w:val="009D65B6"/>
    <w:pPr>
      <w:keepNext/>
      <w:keepLines/>
      <w:spacing w:before="40"/>
      <w:outlineLvl w:val="7"/>
    </w:pPr>
    <w:rPr>
      <w:rFonts w:ascii="Calibri Light" w:eastAsiaTheme="majorEastAsia" w:hAnsi="Calibri Light" w:cs="Calibri Light"/>
      <w:color w:val="272727" w:themeColor="text1" w:themeTint="D8"/>
      <w:szCs w:val="21"/>
    </w:rPr>
  </w:style>
  <w:style w:type="paragraph" w:styleId="Otsikko9">
    <w:name w:val="heading 9"/>
    <w:basedOn w:val="Normaali"/>
    <w:next w:val="Normaali"/>
    <w:link w:val="Otsikko9Char"/>
    <w:uiPriority w:val="9"/>
    <w:unhideWhenUsed/>
    <w:qFormat/>
    <w:rsid w:val="009D65B6"/>
    <w:pPr>
      <w:keepNext/>
      <w:keepLines/>
      <w:spacing w:before="40"/>
      <w:outlineLvl w:val="8"/>
    </w:pPr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9D65B6"/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character" w:customStyle="1" w:styleId="Otsikko2Char">
    <w:name w:val="Otsikko 2 Char"/>
    <w:basedOn w:val="Kappaleenoletusfontti"/>
    <w:link w:val="Otsikko2"/>
    <w:uiPriority w:val="9"/>
    <w:rsid w:val="009D65B6"/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character" w:customStyle="1" w:styleId="Otsikko3Char">
    <w:name w:val="Otsikko 3 Char"/>
    <w:basedOn w:val="Kappaleenoletusfontti"/>
    <w:link w:val="Otsikko3"/>
    <w:uiPriority w:val="9"/>
    <w:rsid w:val="009D65B6"/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character" w:customStyle="1" w:styleId="Otsikko4Char">
    <w:name w:val="Otsikko 4 Char"/>
    <w:basedOn w:val="Kappaleenoletusfontti"/>
    <w:link w:val="Otsikko4"/>
    <w:uiPriority w:val="9"/>
    <w:rsid w:val="009D65B6"/>
    <w:rPr>
      <w:rFonts w:ascii="Calibri Light" w:eastAsiaTheme="majorEastAsia" w:hAnsi="Calibri Light" w:cs="Calibri Light"/>
      <w:i/>
      <w:iCs/>
      <w:color w:val="1F4E79" w:themeColor="accent1" w:themeShade="80"/>
    </w:rPr>
  </w:style>
  <w:style w:type="character" w:customStyle="1" w:styleId="Otsikko5Char">
    <w:name w:val="Otsikko 5 Char"/>
    <w:basedOn w:val="Kappaleenoletusfontti"/>
    <w:link w:val="Otsikko5"/>
    <w:uiPriority w:val="9"/>
    <w:rsid w:val="009D65B6"/>
    <w:rPr>
      <w:rFonts w:ascii="Calibri Light" w:eastAsiaTheme="majorEastAsia" w:hAnsi="Calibri Light" w:cs="Calibri Light"/>
      <w:color w:val="1F4E79" w:themeColor="accent1" w:themeShade="80"/>
    </w:rPr>
  </w:style>
  <w:style w:type="character" w:customStyle="1" w:styleId="Otsikko6Char">
    <w:name w:val="Otsikko 6 Char"/>
    <w:basedOn w:val="Kappaleenoletusfontti"/>
    <w:link w:val="Otsikko6"/>
    <w:uiPriority w:val="9"/>
    <w:rsid w:val="009D65B6"/>
    <w:rPr>
      <w:rFonts w:ascii="Calibri Light" w:eastAsiaTheme="majorEastAsia" w:hAnsi="Calibri Light" w:cs="Calibri Light"/>
      <w:color w:val="1F4D78" w:themeColor="accent1" w:themeShade="7F"/>
    </w:rPr>
  </w:style>
  <w:style w:type="character" w:customStyle="1" w:styleId="Otsikko7Char">
    <w:name w:val="Otsikko 7 Char"/>
    <w:basedOn w:val="Kappaleenoletusfontti"/>
    <w:link w:val="Otsikko7"/>
    <w:uiPriority w:val="9"/>
    <w:rsid w:val="009D65B6"/>
    <w:rPr>
      <w:rFonts w:ascii="Calibri Light" w:eastAsiaTheme="majorEastAsia" w:hAnsi="Calibri Light" w:cs="Calibri Light"/>
      <w:i/>
      <w:iCs/>
      <w:color w:val="1F4D78" w:themeColor="accent1" w:themeShade="7F"/>
    </w:rPr>
  </w:style>
  <w:style w:type="character" w:customStyle="1" w:styleId="Otsikko8Char">
    <w:name w:val="Otsikko 8 Char"/>
    <w:basedOn w:val="Kappaleenoletusfontti"/>
    <w:link w:val="Otsikko8"/>
    <w:uiPriority w:val="9"/>
    <w:rsid w:val="009D65B6"/>
    <w:rPr>
      <w:rFonts w:ascii="Calibri Light" w:eastAsiaTheme="majorEastAsia" w:hAnsi="Calibri Light" w:cs="Calibri Light"/>
      <w:color w:val="272727" w:themeColor="text1" w:themeTint="D8"/>
      <w:szCs w:val="21"/>
    </w:rPr>
  </w:style>
  <w:style w:type="character" w:customStyle="1" w:styleId="Otsikko9Char">
    <w:name w:val="Otsikko 9 Char"/>
    <w:basedOn w:val="Kappaleenoletusfontti"/>
    <w:link w:val="Otsikko9"/>
    <w:uiPriority w:val="9"/>
    <w:rsid w:val="009D65B6"/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paragraph" w:styleId="Otsikko">
    <w:name w:val="Title"/>
    <w:basedOn w:val="Normaali"/>
    <w:next w:val="Normaali"/>
    <w:link w:val="OtsikkoChar"/>
    <w:uiPriority w:val="10"/>
    <w:qFormat/>
    <w:rsid w:val="009D65B6"/>
    <w:pPr>
      <w:contextualSpacing/>
    </w:pPr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9D65B6"/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9D65B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laotsikkoChar">
    <w:name w:val="Alaotsikko Char"/>
    <w:basedOn w:val="Kappaleenoletusfontti"/>
    <w:link w:val="Alaotsikko"/>
    <w:uiPriority w:val="11"/>
    <w:rsid w:val="009D65B6"/>
    <w:rPr>
      <w:rFonts w:ascii="Calibri" w:eastAsiaTheme="minorEastAsia" w:hAnsi="Calibri" w:cs="Calibri"/>
      <w:color w:val="5A5A5A" w:themeColor="text1" w:themeTint="A5"/>
      <w:spacing w:val="15"/>
    </w:rPr>
  </w:style>
  <w:style w:type="character" w:styleId="Hienovarainenkorostus">
    <w:name w:val="Subtle Emphasis"/>
    <w:basedOn w:val="Kappaleenoletusfontti"/>
    <w:uiPriority w:val="19"/>
    <w:qFormat/>
    <w:rsid w:val="009D65B6"/>
    <w:rPr>
      <w:rFonts w:ascii="Calibri" w:hAnsi="Calibri" w:cs="Calibri"/>
      <w:i/>
      <w:iCs/>
      <w:color w:val="404040" w:themeColor="text1" w:themeTint="BF"/>
    </w:rPr>
  </w:style>
  <w:style w:type="character" w:styleId="Korostus">
    <w:name w:val="Emphasis"/>
    <w:basedOn w:val="Kappaleenoletusfontti"/>
    <w:uiPriority w:val="20"/>
    <w:qFormat/>
    <w:rsid w:val="009D65B6"/>
    <w:rPr>
      <w:rFonts w:ascii="Calibri" w:hAnsi="Calibri" w:cs="Calibri"/>
      <w:i/>
      <w:iCs/>
    </w:rPr>
  </w:style>
  <w:style w:type="character" w:styleId="Voimakaskorostus">
    <w:name w:val="Intense Emphasis"/>
    <w:basedOn w:val="Kappaleenoletusfontti"/>
    <w:uiPriority w:val="21"/>
    <w:qFormat/>
    <w:rsid w:val="009D65B6"/>
    <w:rPr>
      <w:rFonts w:ascii="Calibri" w:hAnsi="Calibri" w:cs="Calibri"/>
      <w:i/>
      <w:iCs/>
      <w:color w:val="1F4E79" w:themeColor="accent1" w:themeShade="80"/>
    </w:rPr>
  </w:style>
  <w:style w:type="character" w:styleId="Voimakas">
    <w:name w:val="Strong"/>
    <w:basedOn w:val="Kappaleenoletusfontti"/>
    <w:uiPriority w:val="22"/>
    <w:qFormat/>
    <w:rsid w:val="009D65B6"/>
    <w:rPr>
      <w:rFonts w:ascii="Calibri" w:hAnsi="Calibri" w:cs="Calibri"/>
      <w:b/>
      <w:bCs/>
    </w:rPr>
  </w:style>
  <w:style w:type="paragraph" w:styleId="Lainaus">
    <w:name w:val="Quote"/>
    <w:basedOn w:val="Normaali"/>
    <w:next w:val="Normaali"/>
    <w:link w:val="LainausChar"/>
    <w:uiPriority w:val="29"/>
    <w:qFormat/>
    <w:rsid w:val="009D65B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9D65B6"/>
    <w:rPr>
      <w:rFonts w:ascii="Calibri" w:hAnsi="Calibri" w:cs="Calibri"/>
      <w:i/>
      <w:iCs/>
      <w:color w:val="404040" w:themeColor="text1" w:themeTint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9D65B6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9D65B6"/>
    <w:rPr>
      <w:rFonts w:ascii="Calibri" w:hAnsi="Calibri" w:cs="Calibri"/>
      <w:i/>
      <w:iCs/>
      <w:color w:val="1F4E79" w:themeColor="accent1" w:themeShade="80"/>
    </w:rPr>
  </w:style>
  <w:style w:type="character" w:styleId="Hienovarainenviittaus">
    <w:name w:val="Subtle Reference"/>
    <w:basedOn w:val="Kappaleenoletusfontti"/>
    <w:uiPriority w:val="31"/>
    <w:qFormat/>
    <w:rsid w:val="009D65B6"/>
    <w:rPr>
      <w:rFonts w:ascii="Calibri" w:hAnsi="Calibri" w:cs="Calibri"/>
      <w:smallCaps/>
      <w:color w:val="5A5A5A" w:themeColor="text1" w:themeTint="A5"/>
    </w:rPr>
  </w:style>
  <w:style w:type="character" w:styleId="Erottuvaviittaus">
    <w:name w:val="Intense Reference"/>
    <w:basedOn w:val="Kappaleenoletusfontti"/>
    <w:uiPriority w:val="32"/>
    <w:qFormat/>
    <w:rsid w:val="009D65B6"/>
    <w:rPr>
      <w:rFonts w:ascii="Calibri" w:hAnsi="Calibri" w:cs="Calibri"/>
      <w:b/>
      <w:bCs/>
      <w:caps w:val="0"/>
      <w:smallCaps/>
      <w:color w:val="1F4E79" w:themeColor="accent1" w:themeShade="80"/>
      <w:spacing w:val="5"/>
    </w:rPr>
  </w:style>
  <w:style w:type="character" w:styleId="Kirjannimike">
    <w:name w:val="Book Title"/>
    <w:basedOn w:val="Kappaleenoletusfontti"/>
    <w:uiPriority w:val="33"/>
    <w:qFormat/>
    <w:rsid w:val="009D65B6"/>
    <w:rPr>
      <w:rFonts w:ascii="Calibri" w:hAnsi="Calibri" w:cs="Calibri"/>
      <w:b/>
      <w:bCs/>
      <w:i/>
      <w:iCs/>
      <w:spacing w:val="5"/>
    </w:rPr>
  </w:style>
  <w:style w:type="character" w:styleId="Hyperlinkki">
    <w:name w:val="Hyperlink"/>
    <w:basedOn w:val="Kappaleenoletusfontti"/>
    <w:uiPriority w:val="99"/>
    <w:unhideWhenUsed/>
    <w:rsid w:val="009D65B6"/>
    <w:rPr>
      <w:rFonts w:ascii="Calibri" w:hAnsi="Calibri" w:cs="Calibri"/>
      <w:color w:val="1F4E79" w:themeColor="accent1" w:themeShade="80"/>
      <w:u w:val="single"/>
    </w:rPr>
  </w:style>
  <w:style w:type="character" w:styleId="AvattuHyperlinkki">
    <w:name w:val="FollowedHyperlink"/>
    <w:basedOn w:val="Kappaleenoletusfontti"/>
    <w:uiPriority w:val="99"/>
    <w:unhideWhenUsed/>
    <w:rsid w:val="009D65B6"/>
    <w:rPr>
      <w:rFonts w:ascii="Calibri" w:hAnsi="Calibri" w:cs="Calibri"/>
      <w:color w:val="954F72" w:themeColor="followedHyperlink"/>
      <w:u w:val="single"/>
    </w:rPr>
  </w:style>
  <w:style w:type="paragraph" w:styleId="Kuvaotsikko">
    <w:name w:val="caption"/>
    <w:basedOn w:val="Normaali"/>
    <w:next w:val="Normaali"/>
    <w:uiPriority w:val="35"/>
    <w:unhideWhenUsed/>
    <w:qFormat/>
    <w:rsid w:val="009D65B6"/>
    <w:pPr>
      <w:spacing w:after="200"/>
    </w:pPr>
    <w:rPr>
      <w:i/>
      <w:iCs/>
      <w:color w:val="44546A" w:themeColor="text2"/>
      <w:szCs w:val="18"/>
    </w:rPr>
  </w:style>
  <w:style w:type="paragraph" w:styleId="Seliteteksti">
    <w:name w:val="Balloon Text"/>
    <w:basedOn w:val="Normaali"/>
    <w:link w:val="SelitetekstiChar"/>
    <w:uiPriority w:val="99"/>
    <w:semiHidden/>
    <w:unhideWhenUsed/>
    <w:rsid w:val="009D65B6"/>
    <w:rPr>
      <w:rFonts w:ascii="Segoe UI" w:hAnsi="Segoe UI" w:cs="Segoe UI"/>
      <w:szCs w:val="18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rsid w:val="009D65B6"/>
    <w:rPr>
      <w:rFonts w:ascii="Segoe UI" w:hAnsi="Segoe UI" w:cs="Segoe UI"/>
      <w:szCs w:val="18"/>
    </w:rPr>
  </w:style>
  <w:style w:type="paragraph" w:styleId="Lohkoteksti">
    <w:name w:val="Block Text"/>
    <w:basedOn w:val="Normaali"/>
    <w:uiPriority w:val="99"/>
    <w:semiHidden/>
    <w:unhideWhenUsed/>
    <w:rsid w:val="009D65B6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Leipteksti3">
    <w:name w:val="Body Text 3"/>
    <w:basedOn w:val="Normaali"/>
    <w:link w:val="Leipteksti3Char"/>
    <w:uiPriority w:val="99"/>
    <w:semiHidden/>
    <w:unhideWhenUsed/>
    <w:rsid w:val="009D65B6"/>
    <w:pPr>
      <w:spacing w:after="120"/>
    </w:pPr>
    <w:rPr>
      <w:szCs w:val="16"/>
    </w:rPr>
  </w:style>
  <w:style w:type="character" w:customStyle="1" w:styleId="Leipteksti3Char">
    <w:name w:val="Leipäteksti 3 Char"/>
    <w:basedOn w:val="Kappaleenoletusfontti"/>
    <w:link w:val="Leipteksti3"/>
    <w:uiPriority w:val="99"/>
    <w:semiHidden/>
    <w:rsid w:val="009D65B6"/>
    <w:rPr>
      <w:rFonts w:ascii="Calibri" w:hAnsi="Calibri" w:cs="Calibri"/>
      <w:szCs w:val="16"/>
    </w:rPr>
  </w:style>
  <w:style w:type="paragraph" w:styleId="Sisennettyleipteksti3">
    <w:name w:val="Body Text Indent 3"/>
    <w:basedOn w:val="Normaali"/>
    <w:link w:val="Sisennettyleipteksti3Char"/>
    <w:uiPriority w:val="99"/>
    <w:semiHidden/>
    <w:unhideWhenUsed/>
    <w:rsid w:val="009D65B6"/>
    <w:pPr>
      <w:spacing w:after="120"/>
      <w:ind w:left="360"/>
    </w:pPr>
    <w:rPr>
      <w:szCs w:val="16"/>
    </w:rPr>
  </w:style>
  <w:style w:type="character" w:customStyle="1" w:styleId="Sisennettyleipteksti3Char">
    <w:name w:val="Sisennetty leipäteksti 3 Char"/>
    <w:basedOn w:val="Kappaleenoletusfontti"/>
    <w:link w:val="Sisennettyleipteksti3"/>
    <w:uiPriority w:val="99"/>
    <w:semiHidden/>
    <w:rsid w:val="009D65B6"/>
    <w:rPr>
      <w:rFonts w:ascii="Calibri" w:hAnsi="Calibri" w:cs="Calibri"/>
      <w:szCs w:val="16"/>
    </w:rPr>
  </w:style>
  <w:style w:type="character" w:styleId="Kommentinviite">
    <w:name w:val="annotation reference"/>
    <w:basedOn w:val="Kappaleenoletusfontti"/>
    <w:uiPriority w:val="99"/>
    <w:semiHidden/>
    <w:unhideWhenUsed/>
    <w:rsid w:val="009D65B6"/>
    <w:rPr>
      <w:rFonts w:ascii="Calibri" w:hAnsi="Calibri" w:cs="Calibri"/>
      <w:sz w:val="22"/>
      <w:szCs w:val="16"/>
    </w:rPr>
  </w:style>
  <w:style w:type="paragraph" w:styleId="Kommentinteksti">
    <w:name w:val="annotation text"/>
    <w:basedOn w:val="Normaali"/>
    <w:link w:val="KommentintekstiChar"/>
    <w:uiPriority w:val="99"/>
    <w:semiHidden/>
    <w:unhideWhenUsed/>
    <w:rsid w:val="009D65B6"/>
    <w:rPr>
      <w:szCs w:val="20"/>
    </w:rPr>
  </w:style>
  <w:style w:type="character" w:customStyle="1" w:styleId="KommentintekstiChar">
    <w:name w:val="Kommentin teksti Char"/>
    <w:basedOn w:val="Kappaleenoletusfontti"/>
    <w:link w:val="Kommentinteksti"/>
    <w:uiPriority w:val="99"/>
    <w:semiHidden/>
    <w:rsid w:val="009D65B6"/>
    <w:rPr>
      <w:rFonts w:ascii="Calibri" w:hAnsi="Calibri" w:cs="Calibri"/>
      <w:szCs w:val="20"/>
    </w:rPr>
  </w:style>
  <w:style w:type="paragraph" w:styleId="Kommentinotsikko">
    <w:name w:val="annotation subject"/>
    <w:basedOn w:val="Kommentinteksti"/>
    <w:next w:val="Kommentinteksti"/>
    <w:link w:val="KommentinotsikkoChar"/>
    <w:uiPriority w:val="99"/>
    <w:semiHidden/>
    <w:unhideWhenUsed/>
    <w:rsid w:val="009D65B6"/>
    <w:rPr>
      <w:b/>
      <w:bCs/>
    </w:rPr>
  </w:style>
  <w:style w:type="character" w:customStyle="1" w:styleId="KommentinotsikkoChar">
    <w:name w:val="Kommentin otsikko Char"/>
    <w:basedOn w:val="KommentintekstiChar"/>
    <w:link w:val="Kommentinotsikko"/>
    <w:uiPriority w:val="99"/>
    <w:semiHidden/>
    <w:rsid w:val="009D65B6"/>
    <w:rPr>
      <w:rFonts w:ascii="Calibri" w:hAnsi="Calibri" w:cs="Calibri"/>
      <w:b/>
      <w:bCs/>
      <w:szCs w:val="20"/>
    </w:rPr>
  </w:style>
  <w:style w:type="paragraph" w:styleId="Asiakirjanrakenneruutu">
    <w:name w:val="Document Map"/>
    <w:basedOn w:val="Normaali"/>
    <w:link w:val="AsiakirjanrakenneruutuChar"/>
    <w:uiPriority w:val="99"/>
    <w:semiHidden/>
    <w:unhideWhenUsed/>
    <w:rsid w:val="009D65B6"/>
    <w:rPr>
      <w:rFonts w:ascii="Segoe UI" w:hAnsi="Segoe UI" w:cs="Segoe UI"/>
      <w:szCs w:val="16"/>
    </w:rPr>
  </w:style>
  <w:style w:type="character" w:customStyle="1" w:styleId="AsiakirjanrakenneruutuChar">
    <w:name w:val="Asiakirjan rakenneruutu Char"/>
    <w:basedOn w:val="Kappaleenoletusfontti"/>
    <w:link w:val="Asiakirjanrakenneruutu"/>
    <w:uiPriority w:val="99"/>
    <w:semiHidden/>
    <w:rsid w:val="009D65B6"/>
    <w:rPr>
      <w:rFonts w:ascii="Segoe UI" w:hAnsi="Segoe UI" w:cs="Segoe UI"/>
      <w:szCs w:val="16"/>
    </w:rPr>
  </w:style>
  <w:style w:type="paragraph" w:styleId="Loppuviitteenteksti">
    <w:name w:val="endnote text"/>
    <w:basedOn w:val="Normaali"/>
    <w:link w:val="LoppuviitteentekstiChar"/>
    <w:uiPriority w:val="99"/>
    <w:semiHidden/>
    <w:unhideWhenUsed/>
    <w:rsid w:val="009D65B6"/>
    <w:rPr>
      <w:szCs w:val="20"/>
    </w:rPr>
  </w:style>
  <w:style w:type="character" w:customStyle="1" w:styleId="LoppuviitteentekstiChar">
    <w:name w:val="Loppuviitteen teksti Char"/>
    <w:basedOn w:val="Kappaleenoletusfontti"/>
    <w:link w:val="Loppuviitteenteksti"/>
    <w:uiPriority w:val="99"/>
    <w:semiHidden/>
    <w:rsid w:val="009D65B6"/>
    <w:rPr>
      <w:rFonts w:ascii="Calibri" w:hAnsi="Calibri" w:cs="Calibri"/>
      <w:szCs w:val="20"/>
    </w:rPr>
  </w:style>
  <w:style w:type="paragraph" w:styleId="Kirjekuorenpalautusosoite">
    <w:name w:val="envelope return"/>
    <w:basedOn w:val="Normaali"/>
    <w:uiPriority w:val="99"/>
    <w:semiHidden/>
    <w:unhideWhenUsed/>
    <w:rsid w:val="009D65B6"/>
    <w:rPr>
      <w:rFonts w:ascii="Calibri Light" w:eastAsiaTheme="majorEastAsia" w:hAnsi="Calibri Light" w:cs="Calibri Light"/>
      <w:szCs w:val="20"/>
    </w:rPr>
  </w:style>
  <w:style w:type="paragraph" w:styleId="Alaviitteenteksti">
    <w:name w:val="footnote text"/>
    <w:basedOn w:val="Normaali"/>
    <w:link w:val="AlaviitteentekstiChar"/>
    <w:uiPriority w:val="99"/>
    <w:semiHidden/>
    <w:unhideWhenUsed/>
    <w:rsid w:val="009D65B6"/>
    <w:rPr>
      <w:szCs w:val="20"/>
    </w:rPr>
  </w:style>
  <w:style w:type="character" w:customStyle="1" w:styleId="AlaviitteentekstiChar">
    <w:name w:val="Alaviitteen teksti Char"/>
    <w:basedOn w:val="Kappaleenoletusfontti"/>
    <w:link w:val="Alaviitteenteksti"/>
    <w:uiPriority w:val="99"/>
    <w:semiHidden/>
    <w:rsid w:val="009D65B6"/>
    <w:rPr>
      <w:rFonts w:ascii="Calibri" w:hAnsi="Calibri" w:cs="Calibri"/>
      <w:szCs w:val="20"/>
    </w:rPr>
  </w:style>
  <w:style w:type="character" w:styleId="HTML-koodi">
    <w:name w:val="HTML Code"/>
    <w:basedOn w:val="Kappaleenoletusfontti"/>
    <w:uiPriority w:val="99"/>
    <w:semiHidden/>
    <w:unhideWhenUsed/>
    <w:rsid w:val="009D65B6"/>
    <w:rPr>
      <w:rFonts w:ascii="Consolas" w:hAnsi="Consolas" w:cs="Calibri"/>
      <w:sz w:val="22"/>
      <w:szCs w:val="20"/>
    </w:rPr>
  </w:style>
  <w:style w:type="character" w:styleId="HTML-nppimist">
    <w:name w:val="HTML Keyboard"/>
    <w:basedOn w:val="Kappaleenoletusfontti"/>
    <w:uiPriority w:val="99"/>
    <w:semiHidden/>
    <w:unhideWhenUsed/>
    <w:rsid w:val="009D65B6"/>
    <w:rPr>
      <w:rFonts w:ascii="Consolas" w:hAnsi="Consolas" w:cs="Calibri"/>
      <w:sz w:val="22"/>
      <w:szCs w:val="20"/>
    </w:rPr>
  </w:style>
  <w:style w:type="paragraph" w:styleId="HTML-esimuotoiltu">
    <w:name w:val="HTML Preformatted"/>
    <w:basedOn w:val="Normaali"/>
    <w:link w:val="HTML-esimuotoiltuChar"/>
    <w:uiPriority w:val="99"/>
    <w:semiHidden/>
    <w:unhideWhenUsed/>
    <w:rsid w:val="009D65B6"/>
    <w:rPr>
      <w:rFonts w:ascii="Consolas" w:hAnsi="Consolas"/>
      <w:szCs w:val="20"/>
    </w:rPr>
  </w:style>
  <w:style w:type="character" w:customStyle="1" w:styleId="HTML-esimuotoiltuChar">
    <w:name w:val="HTML-esimuotoiltu Char"/>
    <w:basedOn w:val="Kappaleenoletusfontti"/>
    <w:link w:val="HTML-esimuotoiltu"/>
    <w:uiPriority w:val="99"/>
    <w:semiHidden/>
    <w:rsid w:val="009D65B6"/>
    <w:rPr>
      <w:rFonts w:ascii="Consolas" w:hAnsi="Consolas" w:cs="Calibri"/>
      <w:szCs w:val="20"/>
    </w:rPr>
  </w:style>
  <w:style w:type="character" w:styleId="HTML-kirjoituskone">
    <w:name w:val="HTML Typewriter"/>
    <w:basedOn w:val="Kappaleenoletusfontti"/>
    <w:uiPriority w:val="99"/>
    <w:semiHidden/>
    <w:unhideWhenUsed/>
    <w:rsid w:val="009D65B6"/>
    <w:rPr>
      <w:rFonts w:ascii="Consolas" w:hAnsi="Consolas" w:cs="Calibri"/>
      <w:sz w:val="22"/>
      <w:szCs w:val="20"/>
    </w:rPr>
  </w:style>
  <w:style w:type="paragraph" w:styleId="Makroteksti">
    <w:name w:val="macro"/>
    <w:link w:val="MakrotekstiChar"/>
    <w:uiPriority w:val="99"/>
    <w:semiHidden/>
    <w:unhideWhenUsed/>
    <w:rsid w:val="009D65B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alibri"/>
      <w:szCs w:val="20"/>
    </w:rPr>
  </w:style>
  <w:style w:type="character" w:customStyle="1" w:styleId="MakrotekstiChar">
    <w:name w:val="Makroteksti Char"/>
    <w:basedOn w:val="Kappaleenoletusfontti"/>
    <w:link w:val="Makroteksti"/>
    <w:uiPriority w:val="99"/>
    <w:semiHidden/>
    <w:rsid w:val="009D65B6"/>
    <w:rPr>
      <w:rFonts w:ascii="Consolas" w:hAnsi="Consolas" w:cs="Calibri"/>
      <w:szCs w:val="20"/>
    </w:rPr>
  </w:style>
  <w:style w:type="paragraph" w:styleId="Vaintekstin">
    <w:name w:val="Plain Text"/>
    <w:basedOn w:val="Normaali"/>
    <w:link w:val="VaintekstinChar"/>
    <w:uiPriority w:val="99"/>
    <w:semiHidden/>
    <w:unhideWhenUsed/>
    <w:rsid w:val="009D65B6"/>
    <w:rPr>
      <w:rFonts w:ascii="Consolas" w:hAnsi="Consolas"/>
      <w:szCs w:val="21"/>
    </w:rPr>
  </w:style>
  <w:style w:type="character" w:customStyle="1" w:styleId="VaintekstinChar">
    <w:name w:val="Vain tekstinä Char"/>
    <w:basedOn w:val="Kappaleenoletusfontti"/>
    <w:link w:val="Vaintekstin"/>
    <w:uiPriority w:val="99"/>
    <w:semiHidden/>
    <w:rsid w:val="009D65B6"/>
    <w:rPr>
      <w:rFonts w:ascii="Consolas" w:hAnsi="Consolas" w:cs="Calibri"/>
      <w:szCs w:val="21"/>
    </w:rPr>
  </w:style>
  <w:style w:type="character" w:styleId="Paikkamerkkiteksti">
    <w:name w:val="Placeholder Text"/>
    <w:basedOn w:val="Kappaleenoletusfontti"/>
    <w:uiPriority w:val="99"/>
    <w:semiHidden/>
    <w:rsid w:val="009D65B6"/>
    <w:rPr>
      <w:rFonts w:ascii="Calibri" w:hAnsi="Calibri" w:cs="Calibri"/>
      <w:color w:val="3B3838" w:themeColor="background2" w:themeShade="40"/>
    </w:rPr>
  </w:style>
  <w:style w:type="paragraph" w:styleId="Yltunniste">
    <w:name w:val="header"/>
    <w:basedOn w:val="Normaali"/>
    <w:link w:val="YltunnisteChar"/>
    <w:uiPriority w:val="99"/>
    <w:unhideWhenUsed/>
    <w:rsid w:val="009D65B6"/>
  </w:style>
  <w:style w:type="character" w:customStyle="1" w:styleId="YltunnisteChar">
    <w:name w:val="Ylätunniste Char"/>
    <w:basedOn w:val="Kappaleenoletusfontti"/>
    <w:link w:val="Yltunniste"/>
    <w:uiPriority w:val="99"/>
    <w:rsid w:val="009D65B6"/>
    <w:rPr>
      <w:rFonts w:ascii="Calibri" w:hAnsi="Calibri" w:cs="Calibri"/>
    </w:rPr>
  </w:style>
  <w:style w:type="paragraph" w:styleId="Alatunniste">
    <w:name w:val="footer"/>
    <w:basedOn w:val="Normaali"/>
    <w:link w:val="AlatunnisteChar"/>
    <w:uiPriority w:val="99"/>
    <w:unhideWhenUsed/>
    <w:rsid w:val="009D65B6"/>
  </w:style>
  <w:style w:type="character" w:customStyle="1" w:styleId="AlatunnisteChar">
    <w:name w:val="Alatunniste Char"/>
    <w:basedOn w:val="Kappaleenoletusfontti"/>
    <w:link w:val="Alatunniste"/>
    <w:uiPriority w:val="99"/>
    <w:rsid w:val="009D65B6"/>
    <w:rPr>
      <w:rFonts w:ascii="Calibri" w:hAnsi="Calibri" w:cs="Calibri"/>
    </w:rPr>
  </w:style>
  <w:style w:type="paragraph" w:styleId="Sisluet9">
    <w:name w:val="toc 9"/>
    <w:basedOn w:val="Normaali"/>
    <w:next w:val="Normaali"/>
    <w:autoRedefine/>
    <w:uiPriority w:val="39"/>
    <w:semiHidden/>
    <w:unhideWhenUsed/>
    <w:rsid w:val="009D65B6"/>
    <w:pPr>
      <w:spacing w:after="120"/>
      <w:ind w:left="1757"/>
    </w:pPr>
  </w:style>
  <w:style w:type="character" w:styleId="Maininta">
    <w:name w:val="Mention"/>
    <w:basedOn w:val="Kappaleenoletusfontti"/>
    <w:uiPriority w:val="99"/>
    <w:semiHidden/>
    <w:unhideWhenUsed/>
    <w:rsid w:val="009D65B6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Eiluetteloa"/>
    <w:uiPriority w:val="99"/>
    <w:semiHidden/>
    <w:unhideWhenUsed/>
    <w:rsid w:val="009D65B6"/>
    <w:pPr>
      <w:numPr>
        <w:numId w:val="24"/>
      </w:numPr>
    </w:pPr>
  </w:style>
  <w:style w:type="numbering" w:styleId="1ai">
    <w:name w:val="Outline List 1"/>
    <w:basedOn w:val="Eiluetteloa"/>
    <w:uiPriority w:val="99"/>
    <w:semiHidden/>
    <w:unhideWhenUsed/>
    <w:rsid w:val="009D65B6"/>
    <w:pPr>
      <w:numPr>
        <w:numId w:val="25"/>
      </w:numPr>
    </w:pPr>
  </w:style>
  <w:style w:type="character" w:styleId="HTML-muuttuja">
    <w:name w:val="HTML Variable"/>
    <w:basedOn w:val="Kappaleenoletusfontti"/>
    <w:uiPriority w:val="99"/>
    <w:semiHidden/>
    <w:unhideWhenUsed/>
    <w:rsid w:val="009D65B6"/>
    <w:rPr>
      <w:rFonts w:ascii="Calibri" w:hAnsi="Calibri" w:cs="Calibri"/>
      <w:i/>
      <w:iCs/>
    </w:rPr>
  </w:style>
  <w:style w:type="paragraph" w:styleId="HTML-osoite">
    <w:name w:val="HTML Address"/>
    <w:basedOn w:val="Normaali"/>
    <w:link w:val="HTML-osoiteChar"/>
    <w:uiPriority w:val="99"/>
    <w:semiHidden/>
    <w:unhideWhenUsed/>
    <w:rsid w:val="009D65B6"/>
    <w:rPr>
      <w:i/>
      <w:iCs/>
    </w:rPr>
  </w:style>
  <w:style w:type="character" w:customStyle="1" w:styleId="HTML-osoiteChar">
    <w:name w:val="HTML-osoite Char"/>
    <w:basedOn w:val="Kappaleenoletusfontti"/>
    <w:link w:val="HTML-osoite"/>
    <w:uiPriority w:val="99"/>
    <w:semiHidden/>
    <w:rsid w:val="009D65B6"/>
    <w:rPr>
      <w:rFonts w:ascii="Calibri" w:hAnsi="Calibri" w:cs="Calibri"/>
      <w:i/>
      <w:iCs/>
    </w:rPr>
  </w:style>
  <w:style w:type="character" w:styleId="HTML-mrittely">
    <w:name w:val="HTML Definition"/>
    <w:basedOn w:val="Kappaleenoletusfontti"/>
    <w:uiPriority w:val="99"/>
    <w:semiHidden/>
    <w:unhideWhenUsed/>
    <w:rsid w:val="009D65B6"/>
    <w:rPr>
      <w:rFonts w:ascii="Calibri" w:hAnsi="Calibri" w:cs="Calibri"/>
      <w:i/>
      <w:iCs/>
    </w:rPr>
  </w:style>
  <w:style w:type="character" w:styleId="HTML-lainaus">
    <w:name w:val="HTML Cite"/>
    <w:basedOn w:val="Kappaleenoletusfontti"/>
    <w:uiPriority w:val="99"/>
    <w:semiHidden/>
    <w:unhideWhenUsed/>
    <w:rsid w:val="009D65B6"/>
    <w:rPr>
      <w:rFonts w:ascii="Calibri" w:hAnsi="Calibri" w:cs="Calibri"/>
      <w:i/>
      <w:iCs/>
    </w:rPr>
  </w:style>
  <w:style w:type="character" w:styleId="HTML-malli">
    <w:name w:val="HTML Sample"/>
    <w:basedOn w:val="Kappaleenoletusfontti"/>
    <w:uiPriority w:val="99"/>
    <w:semiHidden/>
    <w:unhideWhenUsed/>
    <w:rsid w:val="009D65B6"/>
    <w:rPr>
      <w:rFonts w:ascii="Consolas" w:hAnsi="Consolas" w:cs="Calibri"/>
      <w:sz w:val="24"/>
      <w:szCs w:val="24"/>
    </w:rPr>
  </w:style>
  <w:style w:type="character" w:styleId="HTML-akronyymi">
    <w:name w:val="HTML Acronym"/>
    <w:basedOn w:val="Kappaleenoletusfontti"/>
    <w:uiPriority w:val="99"/>
    <w:semiHidden/>
    <w:unhideWhenUsed/>
    <w:rsid w:val="009D65B6"/>
    <w:rPr>
      <w:rFonts w:ascii="Calibri" w:hAnsi="Calibri" w:cs="Calibri"/>
    </w:rPr>
  </w:style>
  <w:style w:type="paragraph" w:styleId="Sisluet1">
    <w:name w:val="toc 1"/>
    <w:basedOn w:val="Normaali"/>
    <w:next w:val="Normaali"/>
    <w:autoRedefine/>
    <w:uiPriority w:val="39"/>
    <w:semiHidden/>
    <w:unhideWhenUsed/>
    <w:rsid w:val="009D65B6"/>
    <w:pPr>
      <w:spacing w:after="100"/>
    </w:pPr>
  </w:style>
  <w:style w:type="paragraph" w:styleId="Sisluet2">
    <w:name w:val="toc 2"/>
    <w:basedOn w:val="Normaali"/>
    <w:next w:val="Normaali"/>
    <w:autoRedefine/>
    <w:uiPriority w:val="39"/>
    <w:semiHidden/>
    <w:unhideWhenUsed/>
    <w:rsid w:val="009D65B6"/>
    <w:pPr>
      <w:spacing w:after="100"/>
      <w:ind w:left="220"/>
    </w:pPr>
  </w:style>
  <w:style w:type="paragraph" w:styleId="Sisluet3">
    <w:name w:val="toc 3"/>
    <w:basedOn w:val="Normaali"/>
    <w:next w:val="Normaali"/>
    <w:autoRedefine/>
    <w:uiPriority w:val="39"/>
    <w:semiHidden/>
    <w:unhideWhenUsed/>
    <w:rsid w:val="009D65B6"/>
    <w:pPr>
      <w:spacing w:after="100"/>
      <w:ind w:left="440"/>
    </w:pPr>
  </w:style>
  <w:style w:type="paragraph" w:styleId="Sisluet4">
    <w:name w:val="toc 4"/>
    <w:basedOn w:val="Normaali"/>
    <w:next w:val="Normaali"/>
    <w:autoRedefine/>
    <w:uiPriority w:val="39"/>
    <w:semiHidden/>
    <w:unhideWhenUsed/>
    <w:rsid w:val="009D65B6"/>
    <w:pPr>
      <w:spacing w:after="100"/>
      <w:ind w:left="660"/>
    </w:pPr>
  </w:style>
  <w:style w:type="paragraph" w:styleId="Sisluet5">
    <w:name w:val="toc 5"/>
    <w:basedOn w:val="Normaali"/>
    <w:next w:val="Normaali"/>
    <w:autoRedefine/>
    <w:uiPriority w:val="39"/>
    <w:semiHidden/>
    <w:unhideWhenUsed/>
    <w:rsid w:val="009D65B6"/>
    <w:pPr>
      <w:spacing w:after="100"/>
      <w:ind w:left="880"/>
    </w:pPr>
  </w:style>
  <w:style w:type="paragraph" w:styleId="Sisluet6">
    <w:name w:val="toc 6"/>
    <w:basedOn w:val="Normaali"/>
    <w:next w:val="Normaali"/>
    <w:autoRedefine/>
    <w:uiPriority w:val="39"/>
    <w:semiHidden/>
    <w:unhideWhenUsed/>
    <w:rsid w:val="009D65B6"/>
    <w:pPr>
      <w:spacing w:after="100"/>
      <w:ind w:left="1100"/>
    </w:pPr>
  </w:style>
  <w:style w:type="paragraph" w:styleId="Sisluet7">
    <w:name w:val="toc 7"/>
    <w:basedOn w:val="Normaali"/>
    <w:next w:val="Normaali"/>
    <w:autoRedefine/>
    <w:uiPriority w:val="39"/>
    <w:semiHidden/>
    <w:unhideWhenUsed/>
    <w:rsid w:val="009D65B6"/>
    <w:pPr>
      <w:spacing w:after="100"/>
      <w:ind w:left="1320"/>
    </w:pPr>
  </w:style>
  <w:style w:type="paragraph" w:styleId="Sisluet8">
    <w:name w:val="toc 8"/>
    <w:basedOn w:val="Normaali"/>
    <w:next w:val="Normaali"/>
    <w:autoRedefine/>
    <w:uiPriority w:val="39"/>
    <w:semiHidden/>
    <w:unhideWhenUsed/>
    <w:rsid w:val="009D65B6"/>
    <w:pPr>
      <w:spacing w:after="100"/>
      <w:ind w:left="1540"/>
    </w:pPr>
  </w:style>
  <w:style w:type="paragraph" w:styleId="Sisllysluettelonotsikko">
    <w:name w:val="TOC Heading"/>
    <w:basedOn w:val="Otsikko1"/>
    <w:next w:val="Normaali"/>
    <w:uiPriority w:val="39"/>
    <w:semiHidden/>
    <w:unhideWhenUsed/>
    <w:qFormat/>
    <w:rsid w:val="009D65B6"/>
    <w:pPr>
      <w:outlineLvl w:val="9"/>
    </w:pPr>
    <w:rPr>
      <w:color w:val="2E74B5" w:themeColor="accent1" w:themeShade="BF"/>
    </w:rPr>
  </w:style>
  <w:style w:type="table" w:styleId="TaulukkoPerus">
    <w:name w:val="Table Professional"/>
    <w:basedOn w:val="Normaalitaulukko"/>
    <w:uiPriority w:val="99"/>
    <w:semiHidden/>
    <w:unhideWhenUsed/>
    <w:rsid w:val="009D65B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Normaaliluettelo1">
    <w:name w:val="Medium List 1"/>
    <w:basedOn w:val="Normaalitaulukko"/>
    <w:uiPriority w:val="65"/>
    <w:semiHidden/>
    <w:unhideWhenUsed/>
    <w:rsid w:val="009D65B6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Normaaliluettelo1-korostus1">
    <w:name w:val="Medium List 1 Accent 1"/>
    <w:basedOn w:val="Normaalitaulukko"/>
    <w:uiPriority w:val="65"/>
    <w:rsid w:val="009D65B6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Normaaliluettelo1-korostus2">
    <w:name w:val="Medium List 1 Accent 2"/>
    <w:basedOn w:val="Normaalitaulukko"/>
    <w:uiPriority w:val="65"/>
    <w:semiHidden/>
    <w:unhideWhenUsed/>
    <w:rsid w:val="009D65B6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Normaaliluettelo1-korostus3">
    <w:name w:val="Medium List 1 Accent 3"/>
    <w:basedOn w:val="Normaalitaulukko"/>
    <w:uiPriority w:val="65"/>
    <w:semiHidden/>
    <w:unhideWhenUsed/>
    <w:rsid w:val="009D65B6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Normaaliluettelo1-korostus4">
    <w:name w:val="Medium List 1 Accent 4"/>
    <w:basedOn w:val="Normaalitaulukko"/>
    <w:uiPriority w:val="65"/>
    <w:semiHidden/>
    <w:unhideWhenUsed/>
    <w:rsid w:val="009D65B6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Normaaliluettelo1-korostus5">
    <w:name w:val="Medium List 1 Accent 5"/>
    <w:basedOn w:val="Normaalitaulukko"/>
    <w:uiPriority w:val="65"/>
    <w:semiHidden/>
    <w:unhideWhenUsed/>
    <w:rsid w:val="009D65B6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Normaaliluettelo1-korostus6">
    <w:name w:val="Medium List 1 Accent 6"/>
    <w:basedOn w:val="Normaalitaulukko"/>
    <w:uiPriority w:val="65"/>
    <w:semiHidden/>
    <w:unhideWhenUsed/>
    <w:rsid w:val="009D65B6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Normaaliluettelo2">
    <w:name w:val="Medium List 2"/>
    <w:basedOn w:val="Normaalitaulukko"/>
    <w:uiPriority w:val="66"/>
    <w:semiHidden/>
    <w:unhideWhenUsed/>
    <w:rsid w:val="009D65B6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1">
    <w:name w:val="Medium List 2 Accent 1"/>
    <w:basedOn w:val="Normaalitaulukko"/>
    <w:uiPriority w:val="66"/>
    <w:semiHidden/>
    <w:unhideWhenUsed/>
    <w:rsid w:val="009D65B6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2">
    <w:name w:val="Medium List 2 Accent 2"/>
    <w:basedOn w:val="Normaalitaulukko"/>
    <w:uiPriority w:val="66"/>
    <w:semiHidden/>
    <w:unhideWhenUsed/>
    <w:rsid w:val="009D65B6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3">
    <w:name w:val="Medium List 2 Accent 3"/>
    <w:basedOn w:val="Normaalitaulukko"/>
    <w:uiPriority w:val="66"/>
    <w:semiHidden/>
    <w:unhideWhenUsed/>
    <w:rsid w:val="009D65B6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4">
    <w:name w:val="Medium List 2 Accent 4"/>
    <w:basedOn w:val="Normaalitaulukko"/>
    <w:uiPriority w:val="66"/>
    <w:semiHidden/>
    <w:unhideWhenUsed/>
    <w:rsid w:val="009D65B6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5">
    <w:name w:val="Medium List 2 Accent 5"/>
    <w:basedOn w:val="Normaalitaulukko"/>
    <w:uiPriority w:val="66"/>
    <w:semiHidden/>
    <w:unhideWhenUsed/>
    <w:rsid w:val="009D65B6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6">
    <w:name w:val="Medium List 2 Accent 6"/>
    <w:basedOn w:val="Normaalitaulukko"/>
    <w:uiPriority w:val="66"/>
    <w:semiHidden/>
    <w:unhideWhenUsed/>
    <w:rsid w:val="009D65B6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varjostus1">
    <w:name w:val="Medium Shading 1"/>
    <w:basedOn w:val="Normaalitaulukko"/>
    <w:uiPriority w:val="63"/>
    <w:semiHidden/>
    <w:unhideWhenUsed/>
    <w:rsid w:val="009D65B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1">
    <w:name w:val="Medium Shading 1 Accent 1"/>
    <w:basedOn w:val="Normaalitaulukko"/>
    <w:uiPriority w:val="63"/>
    <w:rsid w:val="009D65B6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2">
    <w:name w:val="Medium Shading 1 Accent 2"/>
    <w:basedOn w:val="Normaalitaulukko"/>
    <w:uiPriority w:val="63"/>
    <w:semiHidden/>
    <w:unhideWhenUsed/>
    <w:rsid w:val="009D65B6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3">
    <w:name w:val="Medium Shading 1 Accent 3"/>
    <w:basedOn w:val="Normaalitaulukko"/>
    <w:uiPriority w:val="63"/>
    <w:semiHidden/>
    <w:unhideWhenUsed/>
    <w:rsid w:val="009D65B6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4">
    <w:name w:val="Medium Shading 1 Accent 4"/>
    <w:basedOn w:val="Normaalitaulukko"/>
    <w:uiPriority w:val="63"/>
    <w:semiHidden/>
    <w:unhideWhenUsed/>
    <w:rsid w:val="009D65B6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5">
    <w:name w:val="Medium Shading 1 Accent 5"/>
    <w:basedOn w:val="Normaalitaulukko"/>
    <w:uiPriority w:val="63"/>
    <w:semiHidden/>
    <w:unhideWhenUsed/>
    <w:rsid w:val="009D65B6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6">
    <w:name w:val="Medium Shading 1 Accent 6"/>
    <w:basedOn w:val="Normaalitaulukko"/>
    <w:uiPriority w:val="63"/>
    <w:semiHidden/>
    <w:unhideWhenUsed/>
    <w:rsid w:val="009D65B6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2">
    <w:name w:val="Medium Shading 2"/>
    <w:basedOn w:val="Normaalitaulukko"/>
    <w:uiPriority w:val="64"/>
    <w:semiHidden/>
    <w:unhideWhenUsed/>
    <w:rsid w:val="009D65B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Normaalivarjostus2-korostus1">
    <w:name w:val="Medium Shading 2 Accent 1"/>
    <w:basedOn w:val="Normaalitaulukko"/>
    <w:uiPriority w:val="64"/>
    <w:rsid w:val="009D65B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Normaalivarjostus2-korostus2">
    <w:name w:val="Medium Shading 2 Accent 2"/>
    <w:basedOn w:val="Normaalitaulukko"/>
    <w:uiPriority w:val="64"/>
    <w:semiHidden/>
    <w:unhideWhenUsed/>
    <w:rsid w:val="009D65B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Normaalivarjostus2-korostus3">
    <w:name w:val="Medium Shading 2 Accent 3"/>
    <w:basedOn w:val="Normaalitaulukko"/>
    <w:uiPriority w:val="64"/>
    <w:semiHidden/>
    <w:unhideWhenUsed/>
    <w:rsid w:val="009D65B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Normaalivarjostus2-korostus4">
    <w:name w:val="Medium Shading 2 Accent 4"/>
    <w:basedOn w:val="Normaalitaulukko"/>
    <w:uiPriority w:val="64"/>
    <w:semiHidden/>
    <w:unhideWhenUsed/>
    <w:rsid w:val="009D65B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Normaalivarjostus2-korostus5">
    <w:name w:val="Medium Shading 2 Accent 5"/>
    <w:basedOn w:val="Normaalitaulukko"/>
    <w:uiPriority w:val="64"/>
    <w:semiHidden/>
    <w:unhideWhenUsed/>
    <w:rsid w:val="009D65B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Normaalivarjostus2-korostus6">
    <w:name w:val="Medium Shading 2 Accent 6"/>
    <w:basedOn w:val="Normaalitaulukko"/>
    <w:uiPriority w:val="64"/>
    <w:semiHidden/>
    <w:unhideWhenUsed/>
    <w:rsid w:val="009D65B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Normaaliruudukko1">
    <w:name w:val="Medium Grid 1"/>
    <w:basedOn w:val="Normaalitaulukko"/>
    <w:uiPriority w:val="67"/>
    <w:semiHidden/>
    <w:unhideWhenUsed/>
    <w:rsid w:val="009D65B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Normaaliruudukko1-korostus1">
    <w:name w:val="Medium Grid 1 Accent 1"/>
    <w:basedOn w:val="Normaalitaulukko"/>
    <w:uiPriority w:val="67"/>
    <w:semiHidden/>
    <w:unhideWhenUsed/>
    <w:rsid w:val="009D65B6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Normaaliruudukko1-korostus2">
    <w:name w:val="Medium Grid 1 Accent 2"/>
    <w:basedOn w:val="Normaalitaulukko"/>
    <w:uiPriority w:val="67"/>
    <w:semiHidden/>
    <w:unhideWhenUsed/>
    <w:rsid w:val="009D65B6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Normaaliruudukko1-korostus3">
    <w:name w:val="Medium Grid 1 Accent 3"/>
    <w:basedOn w:val="Normaalitaulukko"/>
    <w:uiPriority w:val="67"/>
    <w:semiHidden/>
    <w:unhideWhenUsed/>
    <w:rsid w:val="009D65B6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Normaaliruudukko1-korostus4">
    <w:name w:val="Medium Grid 1 Accent 4"/>
    <w:basedOn w:val="Normaalitaulukko"/>
    <w:uiPriority w:val="67"/>
    <w:semiHidden/>
    <w:unhideWhenUsed/>
    <w:rsid w:val="009D65B6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Normaaliruudukko1-korostus5">
    <w:name w:val="Medium Grid 1 Accent 5"/>
    <w:basedOn w:val="Normaalitaulukko"/>
    <w:uiPriority w:val="67"/>
    <w:semiHidden/>
    <w:unhideWhenUsed/>
    <w:rsid w:val="009D65B6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Normaaliruudukko1-korostus6">
    <w:name w:val="Medium Grid 1 Accent 6"/>
    <w:basedOn w:val="Normaalitaulukko"/>
    <w:uiPriority w:val="67"/>
    <w:semiHidden/>
    <w:unhideWhenUsed/>
    <w:rsid w:val="009D65B6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Normaaliruudukko2">
    <w:name w:val="Medium Grid 2"/>
    <w:basedOn w:val="Normaalitaulukko"/>
    <w:uiPriority w:val="68"/>
    <w:semiHidden/>
    <w:unhideWhenUsed/>
    <w:rsid w:val="009D65B6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1">
    <w:name w:val="Medium Grid 2 Accent 1"/>
    <w:basedOn w:val="Normaalitaulukko"/>
    <w:uiPriority w:val="68"/>
    <w:semiHidden/>
    <w:unhideWhenUsed/>
    <w:rsid w:val="009D65B6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2">
    <w:name w:val="Medium Grid 2 Accent 2"/>
    <w:basedOn w:val="Normaalitaulukko"/>
    <w:uiPriority w:val="68"/>
    <w:semiHidden/>
    <w:unhideWhenUsed/>
    <w:rsid w:val="009D65B6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3">
    <w:name w:val="Medium Grid 2 Accent 3"/>
    <w:basedOn w:val="Normaalitaulukko"/>
    <w:uiPriority w:val="68"/>
    <w:semiHidden/>
    <w:unhideWhenUsed/>
    <w:rsid w:val="009D65B6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4">
    <w:name w:val="Medium Grid 2 Accent 4"/>
    <w:basedOn w:val="Normaalitaulukko"/>
    <w:uiPriority w:val="68"/>
    <w:semiHidden/>
    <w:unhideWhenUsed/>
    <w:rsid w:val="009D65B6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5">
    <w:name w:val="Medium Grid 2 Accent 5"/>
    <w:basedOn w:val="Normaalitaulukko"/>
    <w:uiPriority w:val="68"/>
    <w:semiHidden/>
    <w:unhideWhenUsed/>
    <w:rsid w:val="009D65B6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6">
    <w:name w:val="Medium Grid 2 Accent 6"/>
    <w:basedOn w:val="Normaalitaulukko"/>
    <w:uiPriority w:val="68"/>
    <w:semiHidden/>
    <w:unhideWhenUsed/>
    <w:rsid w:val="009D65B6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3">
    <w:name w:val="Medium Grid 3"/>
    <w:basedOn w:val="Normaalitaulukko"/>
    <w:uiPriority w:val="69"/>
    <w:semiHidden/>
    <w:unhideWhenUsed/>
    <w:rsid w:val="009D65B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Normaaliruudukko3-korostus1">
    <w:name w:val="Medium Grid 3 Accent 1"/>
    <w:basedOn w:val="Normaalitaulukko"/>
    <w:uiPriority w:val="69"/>
    <w:semiHidden/>
    <w:unhideWhenUsed/>
    <w:rsid w:val="009D65B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Normaaliruudukko3-korostus2">
    <w:name w:val="Medium Grid 3 Accent 2"/>
    <w:basedOn w:val="Normaalitaulukko"/>
    <w:uiPriority w:val="69"/>
    <w:semiHidden/>
    <w:unhideWhenUsed/>
    <w:rsid w:val="009D65B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Normaaliruudukko3-korostus3">
    <w:name w:val="Medium Grid 3 Accent 3"/>
    <w:basedOn w:val="Normaalitaulukko"/>
    <w:uiPriority w:val="69"/>
    <w:semiHidden/>
    <w:unhideWhenUsed/>
    <w:rsid w:val="009D65B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Normaaliruudukko3-korostus4">
    <w:name w:val="Medium Grid 3 Accent 4"/>
    <w:basedOn w:val="Normaalitaulukko"/>
    <w:uiPriority w:val="69"/>
    <w:semiHidden/>
    <w:unhideWhenUsed/>
    <w:rsid w:val="009D65B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Normaaliruudukko3-korostus5">
    <w:name w:val="Medium Grid 3 Accent 5"/>
    <w:basedOn w:val="Normaalitaulukko"/>
    <w:uiPriority w:val="69"/>
    <w:semiHidden/>
    <w:unhideWhenUsed/>
    <w:rsid w:val="009D65B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Normaaliruudukko3-korostus6">
    <w:name w:val="Medium Grid 3 Accent 6"/>
    <w:basedOn w:val="Normaalitaulukko"/>
    <w:uiPriority w:val="69"/>
    <w:semiHidden/>
    <w:unhideWhenUsed/>
    <w:rsid w:val="009D65B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Lhdeluettelo">
    <w:name w:val="Bibliography"/>
    <w:basedOn w:val="Normaali"/>
    <w:next w:val="Normaali"/>
    <w:uiPriority w:val="37"/>
    <w:semiHidden/>
    <w:unhideWhenUsed/>
    <w:rsid w:val="009D65B6"/>
  </w:style>
  <w:style w:type="character" w:styleId="Aihetunniste">
    <w:name w:val="Hashtag"/>
    <w:basedOn w:val="Kappaleenoletusfontti"/>
    <w:uiPriority w:val="99"/>
    <w:semiHidden/>
    <w:unhideWhenUsed/>
    <w:rsid w:val="009D65B6"/>
    <w:rPr>
      <w:rFonts w:ascii="Calibri" w:hAnsi="Calibri" w:cs="Calibri"/>
      <w:color w:val="2B579A"/>
      <w:shd w:val="clear" w:color="auto" w:fill="E1DFDD"/>
    </w:rPr>
  </w:style>
  <w:style w:type="paragraph" w:styleId="Viestinotsikko">
    <w:name w:val="Message Header"/>
    <w:basedOn w:val="Normaali"/>
    <w:link w:val="ViestinotsikkoChar"/>
    <w:uiPriority w:val="99"/>
    <w:semiHidden/>
    <w:unhideWhenUsed/>
    <w:rsid w:val="009D65B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libri Light" w:eastAsiaTheme="majorEastAsia" w:hAnsi="Calibri Light" w:cs="Calibri Light"/>
      <w:sz w:val="24"/>
      <w:szCs w:val="24"/>
    </w:rPr>
  </w:style>
  <w:style w:type="character" w:customStyle="1" w:styleId="ViestinotsikkoChar">
    <w:name w:val="Viestin otsikko Char"/>
    <w:basedOn w:val="Kappaleenoletusfontti"/>
    <w:link w:val="Viestinotsikko"/>
    <w:uiPriority w:val="99"/>
    <w:semiHidden/>
    <w:rsid w:val="009D65B6"/>
    <w:rPr>
      <w:rFonts w:ascii="Calibri Light" w:eastAsiaTheme="majorEastAsia" w:hAnsi="Calibri Light" w:cs="Calibri Light"/>
      <w:sz w:val="24"/>
      <w:szCs w:val="24"/>
      <w:shd w:val="pct20" w:color="auto" w:fill="auto"/>
    </w:rPr>
  </w:style>
  <w:style w:type="table" w:styleId="TaulukkoKlassinen">
    <w:name w:val="Table Elegant"/>
    <w:basedOn w:val="Normaalitaulukko"/>
    <w:uiPriority w:val="99"/>
    <w:semiHidden/>
    <w:unhideWhenUsed/>
    <w:rsid w:val="009D65B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uettelo">
    <w:name w:val="List"/>
    <w:basedOn w:val="Normaali"/>
    <w:uiPriority w:val="99"/>
    <w:semiHidden/>
    <w:unhideWhenUsed/>
    <w:rsid w:val="009D65B6"/>
    <w:pPr>
      <w:ind w:left="360" w:hanging="360"/>
      <w:contextualSpacing/>
    </w:pPr>
  </w:style>
  <w:style w:type="paragraph" w:styleId="Luettelo2">
    <w:name w:val="List 2"/>
    <w:basedOn w:val="Normaali"/>
    <w:uiPriority w:val="99"/>
    <w:semiHidden/>
    <w:unhideWhenUsed/>
    <w:rsid w:val="009D65B6"/>
    <w:pPr>
      <w:ind w:left="720" w:hanging="360"/>
      <w:contextualSpacing/>
    </w:pPr>
  </w:style>
  <w:style w:type="paragraph" w:styleId="Luettelo3">
    <w:name w:val="List 3"/>
    <w:basedOn w:val="Normaali"/>
    <w:uiPriority w:val="99"/>
    <w:semiHidden/>
    <w:unhideWhenUsed/>
    <w:rsid w:val="009D65B6"/>
    <w:pPr>
      <w:ind w:left="1080" w:hanging="360"/>
      <w:contextualSpacing/>
    </w:pPr>
  </w:style>
  <w:style w:type="paragraph" w:styleId="Luettelo4">
    <w:name w:val="List 4"/>
    <w:basedOn w:val="Normaali"/>
    <w:uiPriority w:val="99"/>
    <w:semiHidden/>
    <w:unhideWhenUsed/>
    <w:rsid w:val="009D65B6"/>
    <w:pPr>
      <w:ind w:left="1440" w:hanging="360"/>
      <w:contextualSpacing/>
    </w:pPr>
  </w:style>
  <w:style w:type="paragraph" w:styleId="Luettelo5">
    <w:name w:val="List 5"/>
    <w:basedOn w:val="Normaali"/>
    <w:uiPriority w:val="99"/>
    <w:semiHidden/>
    <w:unhideWhenUsed/>
    <w:rsid w:val="009D65B6"/>
    <w:pPr>
      <w:ind w:left="1800" w:hanging="360"/>
      <w:contextualSpacing/>
    </w:pPr>
  </w:style>
  <w:style w:type="table" w:styleId="TaulukkoLuettelo1">
    <w:name w:val="Table List 1"/>
    <w:basedOn w:val="Normaalitaulukko"/>
    <w:uiPriority w:val="99"/>
    <w:semiHidden/>
    <w:unhideWhenUsed/>
    <w:rsid w:val="009D65B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Luettelo2">
    <w:name w:val="Table List 2"/>
    <w:basedOn w:val="Normaalitaulukko"/>
    <w:uiPriority w:val="99"/>
    <w:semiHidden/>
    <w:unhideWhenUsed/>
    <w:rsid w:val="009D65B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Luettelo3">
    <w:name w:val="Table List 3"/>
    <w:basedOn w:val="Normaalitaulukko"/>
    <w:uiPriority w:val="99"/>
    <w:semiHidden/>
    <w:unhideWhenUsed/>
    <w:rsid w:val="009D65B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Luettelo4">
    <w:name w:val="Table List 4"/>
    <w:basedOn w:val="Normaalitaulukko"/>
    <w:uiPriority w:val="99"/>
    <w:semiHidden/>
    <w:unhideWhenUsed/>
    <w:rsid w:val="009D65B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ulukkoLuettelo5">
    <w:name w:val="Table List 5"/>
    <w:basedOn w:val="Normaalitaulukko"/>
    <w:uiPriority w:val="99"/>
    <w:semiHidden/>
    <w:unhideWhenUsed/>
    <w:rsid w:val="009D65B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Luettelo6">
    <w:name w:val="Table List 6"/>
    <w:basedOn w:val="Normaalitaulukko"/>
    <w:uiPriority w:val="99"/>
    <w:semiHidden/>
    <w:unhideWhenUsed/>
    <w:rsid w:val="009D65B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ulukkoLuettelo7">
    <w:name w:val="Table List 7"/>
    <w:basedOn w:val="Normaalitaulukko"/>
    <w:uiPriority w:val="99"/>
    <w:semiHidden/>
    <w:unhideWhenUsed/>
    <w:rsid w:val="009D65B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ulukkoLuettelo8">
    <w:name w:val="Table List 8"/>
    <w:basedOn w:val="Normaalitaulukko"/>
    <w:uiPriority w:val="99"/>
    <w:semiHidden/>
    <w:unhideWhenUsed/>
    <w:rsid w:val="009D65B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Jatkoluettelo">
    <w:name w:val="List Continue"/>
    <w:basedOn w:val="Normaali"/>
    <w:uiPriority w:val="99"/>
    <w:semiHidden/>
    <w:unhideWhenUsed/>
    <w:rsid w:val="009D65B6"/>
    <w:pPr>
      <w:spacing w:after="120"/>
      <w:ind w:left="360"/>
      <w:contextualSpacing/>
    </w:pPr>
  </w:style>
  <w:style w:type="paragraph" w:styleId="Jatkoluettelo2">
    <w:name w:val="List Continue 2"/>
    <w:basedOn w:val="Normaali"/>
    <w:uiPriority w:val="99"/>
    <w:semiHidden/>
    <w:unhideWhenUsed/>
    <w:rsid w:val="009D65B6"/>
    <w:pPr>
      <w:spacing w:after="120"/>
      <w:ind w:left="720"/>
      <w:contextualSpacing/>
    </w:pPr>
  </w:style>
  <w:style w:type="paragraph" w:styleId="Jatkoluettelo3">
    <w:name w:val="List Continue 3"/>
    <w:basedOn w:val="Normaali"/>
    <w:uiPriority w:val="99"/>
    <w:semiHidden/>
    <w:unhideWhenUsed/>
    <w:rsid w:val="009D65B6"/>
    <w:pPr>
      <w:spacing w:after="120"/>
      <w:ind w:left="1080"/>
      <w:contextualSpacing/>
    </w:pPr>
  </w:style>
  <w:style w:type="paragraph" w:styleId="Jatkoluettelo4">
    <w:name w:val="List Continue 4"/>
    <w:basedOn w:val="Normaali"/>
    <w:uiPriority w:val="99"/>
    <w:semiHidden/>
    <w:unhideWhenUsed/>
    <w:rsid w:val="009D65B6"/>
    <w:pPr>
      <w:spacing w:after="120"/>
      <w:ind w:left="1440"/>
      <w:contextualSpacing/>
    </w:pPr>
  </w:style>
  <w:style w:type="paragraph" w:styleId="Jatkoluettelo5">
    <w:name w:val="List Continue 5"/>
    <w:basedOn w:val="Normaali"/>
    <w:uiPriority w:val="99"/>
    <w:semiHidden/>
    <w:unhideWhenUsed/>
    <w:rsid w:val="009D65B6"/>
    <w:pPr>
      <w:spacing w:after="120"/>
      <w:ind w:left="1800"/>
      <w:contextualSpacing/>
    </w:pPr>
  </w:style>
  <w:style w:type="paragraph" w:styleId="Luettelokappale">
    <w:name w:val="List Paragraph"/>
    <w:basedOn w:val="Normaali"/>
    <w:uiPriority w:val="34"/>
    <w:unhideWhenUsed/>
    <w:qFormat/>
    <w:rsid w:val="009D65B6"/>
    <w:pPr>
      <w:ind w:left="720"/>
      <w:contextualSpacing/>
    </w:pPr>
  </w:style>
  <w:style w:type="paragraph" w:styleId="Numeroituluettelo">
    <w:name w:val="List Number"/>
    <w:basedOn w:val="Normaali"/>
    <w:uiPriority w:val="99"/>
    <w:semiHidden/>
    <w:unhideWhenUsed/>
    <w:rsid w:val="009D65B6"/>
    <w:pPr>
      <w:numPr>
        <w:numId w:val="13"/>
      </w:numPr>
      <w:contextualSpacing/>
    </w:pPr>
  </w:style>
  <w:style w:type="paragraph" w:styleId="Numeroituluettelo2">
    <w:name w:val="List Number 2"/>
    <w:basedOn w:val="Normaali"/>
    <w:uiPriority w:val="99"/>
    <w:semiHidden/>
    <w:unhideWhenUsed/>
    <w:rsid w:val="009D65B6"/>
    <w:pPr>
      <w:numPr>
        <w:numId w:val="14"/>
      </w:numPr>
      <w:contextualSpacing/>
    </w:pPr>
  </w:style>
  <w:style w:type="paragraph" w:styleId="Numeroituluettelo3">
    <w:name w:val="List Number 3"/>
    <w:basedOn w:val="Normaali"/>
    <w:uiPriority w:val="99"/>
    <w:semiHidden/>
    <w:unhideWhenUsed/>
    <w:rsid w:val="009D65B6"/>
    <w:pPr>
      <w:numPr>
        <w:numId w:val="15"/>
      </w:numPr>
      <w:contextualSpacing/>
    </w:pPr>
  </w:style>
  <w:style w:type="paragraph" w:styleId="Numeroituluettelo4">
    <w:name w:val="List Number 4"/>
    <w:basedOn w:val="Normaali"/>
    <w:uiPriority w:val="99"/>
    <w:semiHidden/>
    <w:unhideWhenUsed/>
    <w:rsid w:val="009D65B6"/>
    <w:pPr>
      <w:numPr>
        <w:numId w:val="16"/>
      </w:numPr>
      <w:contextualSpacing/>
    </w:pPr>
  </w:style>
  <w:style w:type="paragraph" w:styleId="Numeroituluettelo5">
    <w:name w:val="List Number 5"/>
    <w:basedOn w:val="Normaali"/>
    <w:uiPriority w:val="99"/>
    <w:semiHidden/>
    <w:unhideWhenUsed/>
    <w:rsid w:val="009D65B6"/>
    <w:pPr>
      <w:numPr>
        <w:numId w:val="17"/>
      </w:numPr>
      <w:contextualSpacing/>
    </w:pPr>
  </w:style>
  <w:style w:type="paragraph" w:styleId="Merkittyluettelo">
    <w:name w:val="List Bullet"/>
    <w:basedOn w:val="Normaali"/>
    <w:uiPriority w:val="99"/>
    <w:semiHidden/>
    <w:unhideWhenUsed/>
    <w:rsid w:val="009D65B6"/>
    <w:pPr>
      <w:numPr>
        <w:numId w:val="8"/>
      </w:numPr>
      <w:contextualSpacing/>
    </w:pPr>
  </w:style>
  <w:style w:type="paragraph" w:styleId="Merkittyluettelo2">
    <w:name w:val="List Bullet 2"/>
    <w:basedOn w:val="Normaali"/>
    <w:uiPriority w:val="99"/>
    <w:semiHidden/>
    <w:unhideWhenUsed/>
    <w:rsid w:val="009D65B6"/>
    <w:pPr>
      <w:numPr>
        <w:numId w:val="9"/>
      </w:numPr>
      <w:contextualSpacing/>
    </w:pPr>
  </w:style>
  <w:style w:type="paragraph" w:styleId="Merkittyluettelo3">
    <w:name w:val="List Bullet 3"/>
    <w:basedOn w:val="Normaali"/>
    <w:uiPriority w:val="99"/>
    <w:semiHidden/>
    <w:unhideWhenUsed/>
    <w:rsid w:val="009D65B6"/>
    <w:pPr>
      <w:numPr>
        <w:numId w:val="10"/>
      </w:numPr>
      <w:contextualSpacing/>
    </w:pPr>
  </w:style>
  <w:style w:type="paragraph" w:styleId="Merkittyluettelo4">
    <w:name w:val="List Bullet 4"/>
    <w:basedOn w:val="Normaali"/>
    <w:uiPriority w:val="99"/>
    <w:semiHidden/>
    <w:unhideWhenUsed/>
    <w:rsid w:val="009D65B6"/>
    <w:pPr>
      <w:numPr>
        <w:numId w:val="11"/>
      </w:numPr>
      <w:contextualSpacing/>
    </w:pPr>
  </w:style>
  <w:style w:type="paragraph" w:styleId="Merkittyluettelo5">
    <w:name w:val="List Bullet 5"/>
    <w:basedOn w:val="Normaali"/>
    <w:uiPriority w:val="99"/>
    <w:semiHidden/>
    <w:unhideWhenUsed/>
    <w:rsid w:val="009D65B6"/>
    <w:pPr>
      <w:numPr>
        <w:numId w:val="12"/>
      </w:numPr>
      <w:contextualSpacing/>
    </w:pPr>
  </w:style>
  <w:style w:type="table" w:styleId="TaulukkoPerinteinen1">
    <w:name w:val="Table Classic 1"/>
    <w:basedOn w:val="Normaalitaulukko"/>
    <w:uiPriority w:val="99"/>
    <w:semiHidden/>
    <w:unhideWhenUsed/>
    <w:rsid w:val="009D65B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Perinteinen2">
    <w:name w:val="Table Classic 2"/>
    <w:basedOn w:val="Normaalitaulukko"/>
    <w:uiPriority w:val="99"/>
    <w:semiHidden/>
    <w:unhideWhenUsed/>
    <w:rsid w:val="009D65B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Perinteinen3">
    <w:name w:val="Table Classic 3"/>
    <w:basedOn w:val="Normaalitaulukko"/>
    <w:uiPriority w:val="99"/>
    <w:semiHidden/>
    <w:unhideWhenUsed/>
    <w:rsid w:val="009D65B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Perinteinen4">
    <w:name w:val="Table Classic 4"/>
    <w:basedOn w:val="Normaalitaulukko"/>
    <w:uiPriority w:val="99"/>
    <w:semiHidden/>
    <w:unhideWhenUsed/>
    <w:rsid w:val="009D65B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Kuvaotsikkoluettelo">
    <w:name w:val="table of figures"/>
    <w:basedOn w:val="Normaali"/>
    <w:next w:val="Normaali"/>
    <w:uiPriority w:val="99"/>
    <w:semiHidden/>
    <w:unhideWhenUsed/>
    <w:rsid w:val="009D65B6"/>
  </w:style>
  <w:style w:type="character" w:styleId="Loppuviitteenviite">
    <w:name w:val="endnote reference"/>
    <w:basedOn w:val="Kappaleenoletusfontti"/>
    <w:uiPriority w:val="99"/>
    <w:semiHidden/>
    <w:unhideWhenUsed/>
    <w:rsid w:val="009D65B6"/>
    <w:rPr>
      <w:rFonts w:ascii="Calibri" w:hAnsi="Calibri" w:cs="Calibri"/>
      <w:vertAlign w:val="superscript"/>
    </w:rPr>
  </w:style>
  <w:style w:type="paragraph" w:styleId="Lhdeviiteluettelo">
    <w:name w:val="table of authorities"/>
    <w:basedOn w:val="Normaali"/>
    <w:next w:val="Normaali"/>
    <w:uiPriority w:val="99"/>
    <w:semiHidden/>
    <w:unhideWhenUsed/>
    <w:rsid w:val="009D65B6"/>
    <w:pPr>
      <w:ind w:left="220" w:hanging="220"/>
    </w:pPr>
  </w:style>
  <w:style w:type="paragraph" w:styleId="Lhdeluettelonotsikko">
    <w:name w:val="toa heading"/>
    <w:basedOn w:val="Normaali"/>
    <w:next w:val="Normaali"/>
    <w:uiPriority w:val="99"/>
    <w:semiHidden/>
    <w:unhideWhenUsed/>
    <w:rsid w:val="009D65B6"/>
    <w:pPr>
      <w:spacing w:before="120"/>
    </w:pPr>
    <w:rPr>
      <w:rFonts w:ascii="Calibri Light" w:eastAsiaTheme="majorEastAsia" w:hAnsi="Calibri Light" w:cs="Calibri Light"/>
      <w:b/>
      <w:bCs/>
      <w:sz w:val="24"/>
      <w:szCs w:val="24"/>
    </w:rPr>
  </w:style>
  <w:style w:type="table" w:styleId="Vriksluettelo">
    <w:name w:val="Colorful List"/>
    <w:basedOn w:val="Normaalitaulukko"/>
    <w:uiPriority w:val="72"/>
    <w:semiHidden/>
    <w:unhideWhenUsed/>
    <w:rsid w:val="009D65B6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iksluettelo-korostus1">
    <w:name w:val="Colorful List Accent 1"/>
    <w:basedOn w:val="Normaalitaulukko"/>
    <w:uiPriority w:val="72"/>
    <w:semiHidden/>
    <w:unhideWhenUsed/>
    <w:rsid w:val="009D65B6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Vriksluettelo-korostus2">
    <w:name w:val="Colorful List Accent 2"/>
    <w:basedOn w:val="Normaalitaulukko"/>
    <w:uiPriority w:val="72"/>
    <w:semiHidden/>
    <w:unhideWhenUsed/>
    <w:rsid w:val="009D65B6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Vriksluettelo-korostus3">
    <w:name w:val="Colorful List Accent 3"/>
    <w:basedOn w:val="Normaalitaulukko"/>
    <w:uiPriority w:val="72"/>
    <w:semiHidden/>
    <w:unhideWhenUsed/>
    <w:rsid w:val="009D65B6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Vriksluettelo-korostus4">
    <w:name w:val="Colorful List Accent 4"/>
    <w:basedOn w:val="Normaalitaulukko"/>
    <w:uiPriority w:val="72"/>
    <w:semiHidden/>
    <w:unhideWhenUsed/>
    <w:rsid w:val="009D65B6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Vriksluettelo-korostus5">
    <w:name w:val="Colorful List Accent 5"/>
    <w:basedOn w:val="Normaalitaulukko"/>
    <w:uiPriority w:val="72"/>
    <w:semiHidden/>
    <w:unhideWhenUsed/>
    <w:rsid w:val="009D65B6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Vriksluettelo-korostus6">
    <w:name w:val="Colorful List Accent 6"/>
    <w:basedOn w:val="Normaalitaulukko"/>
    <w:uiPriority w:val="72"/>
    <w:rsid w:val="009D65B6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ulukkoVriks1">
    <w:name w:val="Table Colorful 1"/>
    <w:basedOn w:val="Normaalitaulukko"/>
    <w:uiPriority w:val="99"/>
    <w:semiHidden/>
    <w:unhideWhenUsed/>
    <w:rsid w:val="009D65B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Vriks2">
    <w:name w:val="Table Colorful 2"/>
    <w:basedOn w:val="Normaalitaulukko"/>
    <w:uiPriority w:val="99"/>
    <w:semiHidden/>
    <w:unhideWhenUsed/>
    <w:rsid w:val="009D65B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Vriks3">
    <w:name w:val="Table Colorful 3"/>
    <w:basedOn w:val="Normaalitaulukko"/>
    <w:uiPriority w:val="99"/>
    <w:semiHidden/>
    <w:unhideWhenUsed/>
    <w:rsid w:val="009D65B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Vriksvarjostus">
    <w:name w:val="Colorful Shading"/>
    <w:basedOn w:val="Normaalitaulukko"/>
    <w:uiPriority w:val="71"/>
    <w:semiHidden/>
    <w:unhideWhenUsed/>
    <w:rsid w:val="009D65B6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1">
    <w:name w:val="Colorful Shading Accent 1"/>
    <w:basedOn w:val="Normaalitaulukko"/>
    <w:uiPriority w:val="71"/>
    <w:semiHidden/>
    <w:unhideWhenUsed/>
    <w:rsid w:val="009D65B6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2">
    <w:name w:val="Colorful Shading Accent 2"/>
    <w:basedOn w:val="Normaalitaulukko"/>
    <w:uiPriority w:val="71"/>
    <w:semiHidden/>
    <w:unhideWhenUsed/>
    <w:rsid w:val="009D65B6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3">
    <w:name w:val="Colorful Shading Accent 3"/>
    <w:basedOn w:val="Normaalitaulukko"/>
    <w:uiPriority w:val="71"/>
    <w:semiHidden/>
    <w:unhideWhenUsed/>
    <w:rsid w:val="009D65B6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Vriksvarjostus-korostus4">
    <w:name w:val="Colorful Shading Accent 4"/>
    <w:basedOn w:val="Normaalitaulukko"/>
    <w:uiPriority w:val="71"/>
    <w:semiHidden/>
    <w:unhideWhenUsed/>
    <w:rsid w:val="009D65B6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5">
    <w:name w:val="Colorful Shading Accent 5"/>
    <w:basedOn w:val="Normaalitaulukko"/>
    <w:uiPriority w:val="71"/>
    <w:semiHidden/>
    <w:unhideWhenUsed/>
    <w:rsid w:val="009D65B6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6">
    <w:name w:val="Colorful Shading Accent 6"/>
    <w:basedOn w:val="Normaalitaulukko"/>
    <w:uiPriority w:val="71"/>
    <w:rsid w:val="009D65B6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ruudukko">
    <w:name w:val="Colorful Grid"/>
    <w:basedOn w:val="Normaalitaulukko"/>
    <w:uiPriority w:val="73"/>
    <w:semiHidden/>
    <w:unhideWhenUsed/>
    <w:rsid w:val="009D65B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riksruudukko-korostus1">
    <w:name w:val="Colorful Grid Accent 1"/>
    <w:basedOn w:val="Normaalitaulukko"/>
    <w:uiPriority w:val="73"/>
    <w:semiHidden/>
    <w:unhideWhenUsed/>
    <w:rsid w:val="009D65B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Vriksruudukko-korostus2">
    <w:name w:val="Colorful Grid Accent 2"/>
    <w:basedOn w:val="Normaalitaulukko"/>
    <w:uiPriority w:val="73"/>
    <w:semiHidden/>
    <w:unhideWhenUsed/>
    <w:rsid w:val="009D65B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Vriksruudukko-korostus3">
    <w:name w:val="Colorful Grid Accent 3"/>
    <w:basedOn w:val="Normaalitaulukko"/>
    <w:uiPriority w:val="73"/>
    <w:semiHidden/>
    <w:unhideWhenUsed/>
    <w:rsid w:val="009D65B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Vriksruudukko-korostus4">
    <w:name w:val="Colorful Grid Accent 4"/>
    <w:basedOn w:val="Normaalitaulukko"/>
    <w:uiPriority w:val="73"/>
    <w:semiHidden/>
    <w:unhideWhenUsed/>
    <w:rsid w:val="009D65B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Vriksruudukko-korostus5">
    <w:name w:val="Colorful Grid Accent 5"/>
    <w:basedOn w:val="Normaalitaulukko"/>
    <w:uiPriority w:val="73"/>
    <w:semiHidden/>
    <w:unhideWhenUsed/>
    <w:rsid w:val="009D65B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Vriksruudukko-korostus6">
    <w:name w:val="Colorful Grid Accent 6"/>
    <w:basedOn w:val="Normaalitaulukko"/>
    <w:uiPriority w:val="73"/>
    <w:rsid w:val="009D65B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Kirjekuorenosoite">
    <w:name w:val="envelope address"/>
    <w:basedOn w:val="Normaali"/>
    <w:uiPriority w:val="99"/>
    <w:semiHidden/>
    <w:unhideWhenUsed/>
    <w:rsid w:val="009D65B6"/>
    <w:pPr>
      <w:framePr w:w="7920" w:h="1980" w:hRule="exact" w:hSpace="180" w:wrap="auto" w:hAnchor="page" w:xAlign="center" w:yAlign="bottom"/>
      <w:ind w:left="2880"/>
    </w:pPr>
    <w:rPr>
      <w:rFonts w:ascii="Calibri Light" w:eastAsiaTheme="majorEastAsia" w:hAnsi="Calibri Light" w:cs="Calibri Light"/>
      <w:sz w:val="24"/>
      <w:szCs w:val="24"/>
    </w:rPr>
  </w:style>
  <w:style w:type="numbering" w:styleId="Artikkeliosa">
    <w:name w:val="Outline List 3"/>
    <w:basedOn w:val="Eiluetteloa"/>
    <w:uiPriority w:val="99"/>
    <w:semiHidden/>
    <w:unhideWhenUsed/>
    <w:rsid w:val="009D65B6"/>
    <w:pPr>
      <w:numPr>
        <w:numId w:val="26"/>
      </w:numPr>
    </w:pPr>
  </w:style>
  <w:style w:type="table" w:styleId="Yksinkertainentaulukko1">
    <w:name w:val="Plain Table 1"/>
    <w:basedOn w:val="Normaalitaulukko"/>
    <w:uiPriority w:val="41"/>
    <w:rsid w:val="009D65B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Yksinkertainentaulukko2">
    <w:name w:val="Plain Table 2"/>
    <w:basedOn w:val="Normaalitaulukko"/>
    <w:uiPriority w:val="42"/>
    <w:rsid w:val="009D65B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Yksinkertainentaulukko3">
    <w:name w:val="Plain Table 3"/>
    <w:basedOn w:val="Normaalitaulukko"/>
    <w:uiPriority w:val="43"/>
    <w:rsid w:val="009D65B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Yksinkertainentaulukko4">
    <w:name w:val="Plain Table 4"/>
    <w:basedOn w:val="Normaalitaulukko"/>
    <w:uiPriority w:val="44"/>
    <w:rsid w:val="009D65B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Yksinkertainentaulukko5">
    <w:name w:val="Plain Table 5"/>
    <w:basedOn w:val="Normaalitaulukko"/>
    <w:uiPriority w:val="45"/>
    <w:rsid w:val="009D65B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Eivli">
    <w:name w:val="No Spacing"/>
    <w:uiPriority w:val="1"/>
    <w:qFormat/>
    <w:rsid w:val="009D65B6"/>
    <w:rPr>
      <w:rFonts w:ascii="Calibri" w:hAnsi="Calibri" w:cs="Calibri"/>
    </w:rPr>
  </w:style>
  <w:style w:type="paragraph" w:styleId="Pivmr">
    <w:name w:val="Date"/>
    <w:basedOn w:val="Normaali"/>
    <w:next w:val="Normaali"/>
    <w:link w:val="PivmrChar"/>
    <w:uiPriority w:val="99"/>
    <w:semiHidden/>
    <w:unhideWhenUsed/>
    <w:rsid w:val="009D65B6"/>
  </w:style>
  <w:style w:type="character" w:customStyle="1" w:styleId="PivmrChar">
    <w:name w:val="Päivämäärä Char"/>
    <w:basedOn w:val="Kappaleenoletusfontti"/>
    <w:link w:val="Pivmr"/>
    <w:uiPriority w:val="99"/>
    <w:semiHidden/>
    <w:rsid w:val="009D65B6"/>
    <w:rPr>
      <w:rFonts w:ascii="Calibri" w:hAnsi="Calibri" w:cs="Calibri"/>
    </w:rPr>
  </w:style>
  <w:style w:type="paragraph" w:styleId="NormaaliWWW">
    <w:name w:val="Normal (Web)"/>
    <w:basedOn w:val="Normaali"/>
    <w:uiPriority w:val="99"/>
    <w:semiHidden/>
    <w:unhideWhenUsed/>
    <w:rsid w:val="009D65B6"/>
    <w:rPr>
      <w:rFonts w:ascii="Times New Roman" w:hAnsi="Times New Roman" w:cs="Times New Roman"/>
      <w:sz w:val="24"/>
      <w:szCs w:val="24"/>
    </w:rPr>
  </w:style>
  <w:style w:type="character" w:styleId="lyhyperlinkki">
    <w:name w:val="Smart Hyperlink"/>
    <w:basedOn w:val="Kappaleenoletusfontti"/>
    <w:uiPriority w:val="99"/>
    <w:semiHidden/>
    <w:unhideWhenUsed/>
    <w:rsid w:val="009D65B6"/>
    <w:rPr>
      <w:rFonts w:ascii="Calibri" w:hAnsi="Calibri" w:cs="Calibri"/>
      <w:u w:val="dotted"/>
    </w:rPr>
  </w:style>
  <w:style w:type="character" w:styleId="Ratkaisematonmaininta">
    <w:name w:val="Unresolved Mention"/>
    <w:basedOn w:val="Kappaleenoletusfontti"/>
    <w:uiPriority w:val="99"/>
    <w:semiHidden/>
    <w:unhideWhenUsed/>
    <w:rsid w:val="009D65B6"/>
    <w:rPr>
      <w:rFonts w:ascii="Calibri" w:hAnsi="Calibri" w:cs="Calibri"/>
      <w:color w:val="605E5C"/>
      <w:shd w:val="clear" w:color="auto" w:fill="E1DFDD"/>
    </w:rPr>
  </w:style>
  <w:style w:type="paragraph" w:styleId="Leipteksti">
    <w:name w:val="Body Text"/>
    <w:basedOn w:val="Normaali"/>
    <w:link w:val="LeiptekstiChar"/>
    <w:uiPriority w:val="99"/>
    <w:semiHidden/>
    <w:unhideWhenUsed/>
    <w:rsid w:val="009D65B6"/>
    <w:pPr>
      <w:spacing w:after="120"/>
    </w:pPr>
  </w:style>
  <w:style w:type="character" w:customStyle="1" w:styleId="LeiptekstiChar">
    <w:name w:val="Leipäteksti Char"/>
    <w:basedOn w:val="Kappaleenoletusfontti"/>
    <w:link w:val="Leipteksti"/>
    <w:uiPriority w:val="99"/>
    <w:semiHidden/>
    <w:rsid w:val="009D65B6"/>
    <w:rPr>
      <w:rFonts w:ascii="Calibri" w:hAnsi="Calibri" w:cs="Calibri"/>
    </w:rPr>
  </w:style>
  <w:style w:type="paragraph" w:styleId="Leipteksti2">
    <w:name w:val="Body Text 2"/>
    <w:basedOn w:val="Normaali"/>
    <w:link w:val="Leipteksti2Char"/>
    <w:uiPriority w:val="99"/>
    <w:semiHidden/>
    <w:unhideWhenUsed/>
    <w:rsid w:val="009D65B6"/>
    <w:pPr>
      <w:spacing w:after="120" w:line="480" w:lineRule="auto"/>
    </w:pPr>
  </w:style>
  <w:style w:type="character" w:customStyle="1" w:styleId="Leipteksti2Char">
    <w:name w:val="Leipäteksti 2 Char"/>
    <w:basedOn w:val="Kappaleenoletusfontti"/>
    <w:link w:val="Leipteksti2"/>
    <w:uiPriority w:val="99"/>
    <w:semiHidden/>
    <w:rsid w:val="009D65B6"/>
    <w:rPr>
      <w:rFonts w:ascii="Calibri" w:hAnsi="Calibri" w:cs="Calibri"/>
    </w:rPr>
  </w:style>
  <w:style w:type="paragraph" w:styleId="Sisennettyleipteksti">
    <w:name w:val="Body Text Indent"/>
    <w:basedOn w:val="Normaali"/>
    <w:link w:val="SisennettyleiptekstiChar"/>
    <w:uiPriority w:val="99"/>
    <w:semiHidden/>
    <w:unhideWhenUsed/>
    <w:rsid w:val="009D65B6"/>
    <w:pPr>
      <w:spacing w:after="120"/>
      <w:ind w:left="360"/>
    </w:pPr>
  </w:style>
  <w:style w:type="character" w:customStyle="1" w:styleId="SisennettyleiptekstiChar">
    <w:name w:val="Sisennetty leipäteksti Char"/>
    <w:basedOn w:val="Kappaleenoletusfontti"/>
    <w:link w:val="Sisennettyleipteksti"/>
    <w:uiPriority w:val="99"/>
    <w:semiHidden/>
    <w:rsid w:val="009D65B6"/>
    <w:rPr>
      <w:rFonts w:ascii="Calibri" w:hAnsi="Calibri" w:cs="Calibri"/>
    </w:rPr>
  </w:style>
  <w:style w:type="paragraph" w:styleId="Sisennettyleipteksti2">
    <w:name w:val="Body Text Indent 2"/>
    <w:basedOn w:val="Normaali"/>
    <w:link w:val="Sisennettyleipteksti2Char"/>
    <w:uiPriority w:val="99"/>
    <w:semiHidden/>
    <w:unhideWhenUsed/>
    <w:rsid w:val="009D65B6"/>
    <w:pPr>
      <w:spacing w:after="120" w:line="480" w:lineRule="auto"/>
      <w:ind w:left="360"/>
    </w:pPr>
  </w:style>
  <w:style w:type="character" w:customStyle="1" w:styleId="Sisennettyleipteksti2Char">
    <w:name w:val="Sisennetty leipäteksti 2 Char"/>
    <w:basedOn w:val="Kappaleenoletusfontti"/>
    <w:link w:val="Sisennettyleipteksti2"/>
    <w:uiPriority w:val="99"/>
    <w:semiHidden/>
    <w:rsid w:val="009D65B6"/>
    <w:rPr>
      <w:rFonts w:ascii="Calibri" w:hAnsi="Calibri" w:cs="Calibri"/>
    </w:rPr>
  </w:style>
  <w:style w:type="paragraph" w:styleId="Leiptekstin1rivinsisennys">
    <w:name w:val="Body Text First Indent"/>
    <w:basedOn w:val="Leipteksti"/>
    <w:link w:val="Leiptekstin1rivinsisennysChar"/>
    <w:uiPriority w:val="99"/>
    <w:semiHidden/>
    <w:unhideWhenUsed/>
    <w:rsid w:val="009D65B6"/>
    <w:pPr>
      <w:spacing w:after="0"/>
      <w:ind w:firstLine="360"/>
    </w:pPr>
  </w:style>
  <w:style w:type="character" w:customStyle="1" w:styleId="Leiptekstin1rivinsisennysChar">
    <w:name w:val="Leipätekstin 1. rivin sisennys Char"/>
    <w:basedOn w:val="LeiptekstiChar"/>
    <w:link w:val="Leiptekstin1rivinsisennys"/>
    <w:uiPriority w:val="99"/>
    <w:semiHidden/>
    <w:rsid w:val="009D65B6"/>
    <w:rPr>
      <w:rFonts w:ascii="Calibri" w:hAnsi="Calibri" w:cs="Calibri"/>
    </w:rPr>
  </w:style>
  <w:style w:type="paragraph" w:styleId="Leiptekstin1rivinsisennys2">
    <w:name w:val="Body Text First Indent 2"/>
    <w:basedOn w:val="Sisennettyleipteksti"/>
    <w:link w:val="Leiptekstin1rivinsisennys2Char"/>
    <w:uiPriority w:val="99"/>
    <w:semiHidden/>
    <w:unhideWhenUsed/>
    <w:rsid w:val="009D65B6"/>
    <w:pPr>
      <w:spacing w:after="0"/>
      <w:ind w:firstLine="360"/>
    </w:pPr>
  </w:style>
  <w:style w:type="character" w:customStyle="1" w:styleId="Leiptekstin1rivinsisennys2Char">
    <w:name w:val="Leipätekstin 1. rivin sisennys 2 Char"/>
    <w:basedOn w:val="SisennettyleiptekstiChar"/>
    <w:link w:val="Leiptekstin1rivinsisennys2"/>
    <w:uiPriority w:val="99"/>
    <w:semiHidden/>
    <w:rsid w:val="009D65B6"/>
    <w:rPr>
      <w:rFonts w:ascii="Calibri" w:hAnsi="Calibri" w:cs="Calibri"/>
    </w:rPr>
  </w:style>
  <w:style w:type="paragraph" w:styleId="Vakiosisennys">
    <w:name w:val="Normal Indent"/>
    <w:basedOn w:val="Normaali"/>
    <w:uiPriority w:val="99"/>
    <w:semiHidden/>
    <w:unhideWhenUsed/>
    <w:rsid w:val="009D65B6"/>
    <w:pPr>
      <w:ind w:left="720"/>
    </w:pPr>
  </w:style>
  <w:style w:type="paragraph" w:styleId="Huomautuksenotsikko">
    <w:name w:val="Note Heading"/>
    <w:basedOn w:val="Normaali"/>
    <w:next w:val="Normaali"/>
    <w:link w:val="HuomautuksenotsikkoChar"/>
    <w:uiPriority w:val="99"/>
    <w:semiHidden/>
    <w:unhideWhenUsed/>
    <w:rsid w:val="009D65B6"/>
  </w:style>
  <w:style w:type="character" w:customStyle="1" w:styleId="HuomautuksenotsikkoChar">
    <w:name w:val="Huomautuksen otsikko Char"/>
    <w:basedOn w:val="Kappaleenoletusfontti"/>
    <w:link w:val="Huomautuksenotsikko"/>
    <w:uiPriority w:val="99"/>
    <w:semiHidden/>
    <w:rsid w:val="009D65B6"/>
    <w:rPr>
      <w:rFonts w:ascii="Calibri" w:hAnsi="Calibri" w:cs="Calibri"/>
    </w:rPr>
  </w:style>
  <w:style w:type="table" w:styleId="TaulukkoModerni">
    <w:name w:val="Table Contemporary"/>
    <w:basedOn w:val="Normaalitaulukko"/>
    <w:uiPriority w:val="99"/>
    <w:semiHidden/>
    <w:unhideWhenUsed/>
    <w:rsid w:val="009D65B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Vaalealuettelo">
    <w:name w:val="Light List"/>
    <w:basedOn w:val="Normaalitaulukko"/>
    <w:uiPriority w:val="61"/>
    <w:semiHidden/>
    <w:unhideWhenUsed/>
    <w:rsid w:val="009D65B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aalealuettelo-korostus1">
    <w:name w:val="Light List Accent 1"/>
    <w:basedOn w:val="Normaalitaulukko"/>
    <w:uiPriority w:val="61"/>
    <w:semiHidden/>
    <w:unhideWhenUsed/>
    <w:rsid w:val="009D65B6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Vaalealuettelo-korostus2">
    <w:name w:val="Light List Accent 2"/>
    <w:basedOn w:val="Normaalitaulukko"/>
    <w:uiPriority w:val="61"/>
    <w:semiHidden/>
    <w:unhideWhenUsed/>
    <w:rsid w:val="009D65B6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Vaalealuettelo-korostus3">
    <w:name w:val="Light List Accent 3"/>
    <w:basedOn w:val="Normaalitaulukko"/>
    <w:uiPriority w:val="61"/>
    <w:semiHidden/>
    <w:unhideWhenUsed/>
    <w:rsid w:val="009D65B6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Vaalealuettelo-korostus4">
    <w:name w:val="Light List Accent 4"/>
    <w:basedOn w:val="Normaalitaulukko"/>
    <w:uiPriority w:val="61"/>
    <w:semiHidden/>
    <w:unhideWhenUsed/>
    <w:rsid w:val="009D65B6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Vaalealuettelo-korostus5">
    <w:name w:val="Light List Accent 5"/>
    <w:basedOn w:val="Normaalitaulukko"/>
    <w:uiPriority w:val="61"/>
    <w:semiHidden/>
    <w:unhideWhenUsed/>
    <w:rsid w:val="009D65B6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Vaalealuettelo-korostus6">
    <w:name w:val="Light List Accent 6"/>
    <w:basedOn w:val="Normaalitaulukko"/>
    <w:uiPriority w:val="61"/>
    <w:semiHidden/>
    <w:unhideWhenUsed/>
    <w:rsid w:val="009D65B6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Vaaleavarjostus">
    <w:name w:val="Light Shading"/>
    <w:basedOn w:val="Normaalitaulukko"/>
    <w:uiPriority w:val="60"/>
    <w:semiHidden/>
    <w:unhideWhenUsed/>
    <w:rsid w:val="009D65B6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aaleavarjostus-korostus1">
    <w:name w:val="Light Shading Accent 1"/>
    <w:basedOn w:val="Normaalitaulukko"/>
    <w:uiPriority w:val="60"/>
    <w:semiHidden/>
    <w:unhideWhenUsed/>
    <w:rsid w:val="009D65B6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Vaaleavarjostus-korostus2">
    <w:name w:val="Light Shading Accent 2"/>
    <w:basedOn w:val="Normaalitaulukko"/>
    <w:uiPriority w:val="60"/>
    <w:semiHidden/>
    <w:unhideWhenUsed/>
    <w:rsid w:val="009D65B6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Vaaleavarjostus-korostus3">
    <w:name w:val="Light Shading Accent 3"/>
    <w:basedOn w:val="Normaalitaulukko"/>
    <w:uiPriority w:val="60"/>
    <w:semiHidden/>
    <w:unhideWhenUsed/>
    <w:rsid w:val="009D65B6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Vaaleavarjostus-korostus4">
    <w:name w:val="Light Shading Accent 4"/>
    <w:basedOn w:val="Normaalitaulukko"/>
    <w:uiPriority w:val="60"/>
    <w:semiHidden/>
    <w:unhideWhenUsed/>
    <w:rsid w:val="009D65B6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Vaaleavarjostus-korostus5">
    <w:name w:val="Light Shading Accent 5"/>
    <w:basedOn w:val="Normaalitaulukko"/>
    <w:uiPriority w:val="60"/>
    <w:semiHidden/>
    <w:unhideWhenUsed/>
    <w:rsid w:val="009D65B6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Vaaleavarjostus-korostus6">
    <w:name w:val="Light Shading Accent 6"/>
    <w:basedOn w:val="Normaalitaulukko"/>
    <w:uiPriority w:val="60"/>
    <w:semiHidden/>
    <w:unhideWhenUsed/>
    <w:rsid w:val="009D65B6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Vaalearuudukko">
    <w:name w:val="Light Grid"/>
    <w:basedOn w:val="Normaalitaulukko"/>
    <w:uiPriority w:val="62"/>
    <w:semiHidden/>
    <w:unhideWhenUsed/>
    <w:rsid w:val="009D65B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aalearuudukko-korostus1">
    <w:name w:val="Light Grid Accent 1"/>
    <w:basedOn w:val="Normaalitaulukko"/>
    <w:uiPriority w:val="62"/>
    <w:rsid w:val="009D65B6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Vaalearuudukko-korostus2">
    <w:name w:val="Light Grid Accent 2"/>
    <w:basedOn w:val="Normaalitaulukko"/>
    <w:uiPriority w:val="62"/>
    <w:semiHidden/>
    <w:unhideWhenUsed/>
    <w:rsid w:val="009D65B6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Vaalearuudukko-korostus3">
    <w:name w:val="Light Grid Accent 3"/>
    <w:basedOn w:val="Normaalitaulukko"/>
    <w:uiPriority w:val="62"/>
    <w:semiHidden/>
    <w:unhideWhenUsed/>
    <w:rsid w:val="009D65B6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Vaalearuudukko-korostus4">
    <w:name w:val="Light Grid Accent 4"/>
    <w:basedOn w:val="Normaalitaulukko"/>
    <w:uiPriority w:val="62"/>
    <w:semiHidden/>
    <w:unhideWhenUsed/>
    <w:rsid w:val="009D65B6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Vaalearuudukko-korostus5">
    <w:name w:val="Light Grid Accent 5"/>
    <w:basedOn w:val="Normaalitaulukko"/>
    <w:uiPriority w:val="62"/>
    <w:semiHidden/>
    <w:unhideWhenUsed/>
    <w:rsid w:val="009D65B6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Vaalearuudukko-korostus6">
    <w:name w:val="Light Grid Accent 6"/>
    <w:basedOn w:val="Normaalitaulukko"/>
    <w:uiPriority w:val="62"/>
    <w:semiHidden/>
    <w:unhideWhenUsed/>
    <w:rsid w:val="009D65B6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Tummaluettelo">
    <w:name w:val="Dark List"/>
    <w:basedOn w:val="Normaalitaulukko"/>
    <w:uiPriority w:val="70"/>
    <w:semiHidden/>
    <w:unhideWhenUsed/>
    <w:rsid w:val="009D65B6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maluettelo-korostus1">
    <w:name w:val="Dark List Accent 1"/>
    <w:basedOn w:val="Normaalitaulukko"/>
    <w:uiPriority w:val="70"/>
    <w:semiHidden/>
    <w:unhideWhenUsed/>
    <w:rsid w:val="009D65B6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Tummaluettelo-korostus2">
    <w:name w:val="Dark List Accent 2"/>
    <w:basedOn w:val="Normaalitaulukko"/>
    <w:uiPriority w:val="70"/>
    <w:semiHidden/>
    <w:unhideWhenUsed/>
    <w:rsid w:val="009D65B6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Tummaluettelo-korostus3">
    <w:name w:val="Dark List Accent 3"/>
    <w:basedOn w:val="Normaalitaulukko"/>
    <w:uiPriority w:val="70"/>
    <w:semiHidden/>
    <w:unhideWhenUsed/>
    <w:rsid w:val="009D65B6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Tummaluettelo-korostus4">
    <w:name w:val="Dark List Accent 4"/>
    <w:basedOn w:val="Normaalitaulukko"/>
    <w:uiPriority w:val="70"/>
    <w:semiHidden/>
    <w:unhideWhenUsed/>
    <w:rsid w:val="009D65B6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Tummaluettelo-korostus5">
    <w:name w:val="Dark List Accent 5"/>
    <w:basedOn w:val="Normaalitaulukko"/>
    <w:uiPriority w:val="70"/>
    <w:semiHidden/>
    <w:unhideWhenUsed/>
    <w:rsid w:val="009D65B6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Tummaluettelo-korostus6">
    <w:name w:val="Dark List Accent 6"/>
    <w:basedOn w:val="Normaalitaulukko"/>
    <w:uiPriority w:val="70"/>
    <w:rsid w:val="009D65B6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Vaalealuettelotaulukko1">
    <w:name w:val="List Table 1 Light"/>
    <w:basedOn w:val="Normaalitaulukko"/>
    <w:uiPriority w:val="46"/>
    <w:rsid w:val="009D65B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aalealuettelotaulukko1-korostus1">
    <w:name w:val="List Table 1 Light Accent 1"/>
    <w:basedOn w:val="Normaalitaulukko"/>
    <w:uiPriority w:val="46"/>
    <w:rsid w:val="009D65B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Vaalealuettelotaulukko1-korostus2">
    <w:name w:val="List Table 1 Light Accent 2"/>
    <w:basedOn w:val="Normaalitaulukko"/>
    <w:uiPriority w:val="46"/>
    <w:rsid w:val="009D65B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Vaalealuettelotaulukko1-korostus3">
    <w:name w:val="List Table 1 Light Accent 3"/>
    <w:basedOn w:val="Normaalitaulukko"/>
    <w:uiPriority w:val="46"/>
    <w:rsid w:val="009D65B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Vaalealuettelotaulukko1-korostus4">
    <w:name w:val="List Table 1 Light Accent 4"/>
    <w:basedOn w:val="Normaalitaulukko"/>
    <w:uiPriority w:val="46"/>
    <w:rsid w:val="009D65B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Vaalealuettelotaulukko1-korostus5">
    <w:name w:val="List Table 1 Light Accent 5"/>
    <w:basedOn w:val="Normaalitaulukko"/>
    <w:uiPriority w:val="46"/>
    <w:rsid w:val="009D65B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Vaalealuettelotaulukko1-korostus6">
    <w:name w:val="List Table 1 Light Accent 6"/>
    <w:basedOn w:val="Normaalitaulukko"/>
    <w:uiPriority w:val="46"/>
    <w:rsid w:val="009D65B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uettelotaulukko2">
    <w:name w:val="List Table 2"/>
    <w:basedOn w:val="Normaalitaulukko"/>
    <w:uiPriority w:val="47"/>
    <w:rsid w:val="009D65B6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uettelotaulukko2-korostus1">
    <w:name w:val="List Table 2 Accent 1"/>
    <w:basedOn w:val="Normaalitaulukko"/>
    <w:uiPriority w:val="47"/>
    <w:rsid w:val="009D65B6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uettelotaulukko2-korostus2">
    <w:name w:val="List Table 2 Accent 2"/>
    <w:basedOn w:val="Normaalitaulukko"/>
    <w:uiPriority w:val="47"/>
    <w:rsid w:val="009D65B6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uettelotaulukko2-korostus3">
    <w:name w:val="List Table 2 Accent 3"/>
    <w:basedOn w:val="Normaalitaulukko"/>
    <w:uiPriority w:val="47"/>
    <w:rsid w:val="009D65B6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uettelotaulukko2-korostus4">
    <w:name w:val="List Table 2 Accent 4"/>
    <w:basedOn w:val="Normaalitaulukko"/>
    <w:uiPriority w:val="47"/>
    <w:rsid w:val="009D65B6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uettelotaulukko2-korostus5">
    <w:name w:val="List Table 2 Accent 5"/>
    <w:basedOn w:val="Normaalitaulukko"/>
    <w:uiPriority w:val="47"/>
    <w:rsid w:val="009D65B6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uettelotaulukko2-korostus6">
    <w:name w:val="List Table 2 Accent 6"/>
    <w:basedOn w:val="Normaalitaulukko"/>
    <w:uiPriority w:val="47"/>
    <w:rsid w:val="009D65B6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uettelotaulukko3">
    <w:name w:val="List Table 3"/>
    <w:basedOn w:val="Normaalitaulukko"/>
    <w:uiPriority w:val="48"/>
    <w:rsid w:val="009D65B6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uettelotaulukko3-korostus1">
    <w:name w:val="List Table 3 Accent 1"/>
    <w:basedOn w:val="Normaalitaulukko"/>
    <w:uiPriority w:val="48"/>
    <w:rsid w:val="009D65B6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uettelotaulukko3-korostus2">
    <w:name w:val="List Table 3 Accent 2"/>
    <w:basedOn w:val="Normaalitaulukko"/>
    <w:uiPriority w:val="48"/>
    <w:rsid w:val="009D65B6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uettelotaulukko3-korostus3">
    <w:name w:val="List Table 3 Accent 3"/>
    <w:basedOn w:val="Normaalitaulukko"/>
    <w:uiPriority w:val="48"/>
    <w:rsid w:val="009D65B6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uettelotaulukko3-korostus4">
    <w:name w:val="List Table 3 Accent 4"/>
    <w:basedOn w:val="Normaalitaulukko"/>
    <w:uiPriority w:val="48"/>
    <w:rsid w:val="009D65B6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uettelotaulukko3-korostus5">
    <w:name w:val="List Table 3 Accent 5"/>
    <w:basedOn w:val="Normaalitaulukko"/>
    <w:uiPriority w:val="48"/>
    <w:rsid w:val="009D65B6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uettelotaulukko3-korostus6">
    <w:name w:val="List Table 3 Accent 6"/>
    <w:basedOn w:val="Normaalitaulukko"/>
    <w:uiPriority w:val="48"/>
    <w:rsid w:val="009D65B6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uettelotaulukko4">
    <w:name w:val="List Table 4"/>
    <w:basedOn w:val="Normaalitaulukko"/>
    <w:uiPriority w:val="49"/>
    <w:rsid w:val="009D65B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uettelotaulukko4-korostus1">
    <w:name w:val="List Table 4 Accent 1"/>
    <w:basedOn w:val="Normaalitaulukko"/>
    <w:uiPriority w:val="49"/>
    <w:rsid w:val="009D65B6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uettelotaulukko4-korostus2">
    <w:name w:val="List Table 4 Accent 2"/>
    <w:basedOn w:val="Normaalitaulukko"/>
    <w:uiPriority w:val="49"/>
    <w:rsid w:val="009D65B6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uettelotaulukko4-korostus3">
    <w:name w:val="List Table 4 Accent 3"/>
    <w:basedOn w:val="Normaalitaulukko"/>
    <w:uiPriority w:val="49"/>
    <w:rsid w:val="009D65B6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uettelotaulukko4-korostus4">
    <w:name w:val="List Table 4 Accent 4"/>
    <w:basedOn w:val="Normaalitaulukko"/>
    <w:uiPriority w:val="49"/>
    <w:rsid w:val="009D65B6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uettelotaulukko4-korostus5">
    <w:name w:val="List Table 4 Accent 5"/>
    <w:basedOn w:val="Normaalitaulukko"/>
    <w:uiPriority w:val="49"/>
    <w:rsid w:val="009D65B6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uettelotaulukko4-korostus6">
    <w:name w:val="List Table 4 Accent 6"/>
    <w:basedOn w:val="Normaalitaulukko"/>
    <w:uiPriority w:val="49"/>
    <w:rsid w:val="009D65B6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ummaluettelotaulukko5">
    <w:name w:val="List Table 5 Dark"/>
    <w:basedOn w:val="Normaalitaulukko"/>
    <w:uiPriority w:val="50"/>
    <w:rsid w:val="009D65B6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ummaluettelotaulukko5-korostus1">
    <w:name w:val="List Table 5 Dark Accent 1"/>
    <w:basedOn w:val="Normaalitaulukko"/>
    <w:uiPriority w:val="50"/>
    <w:rsid w:val="009D65B6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ummaluettelotaulukko5-korostus2">
    <w:name w:val="List Table 5 Dark Accent 2"/>
    <w:basedOn w:val="Normaalitaulukko"/>
    <w:uiPriority w:val="50"/>
    <w:rsid w:val="009D65B6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ummaluettelotaulukko5-korostus3">
    <w:name w:val="List Table 5 Dark Accent 3"/>
    <w:basedOn w:val="Normaalitaulukko"/>
    <w:uiPriority w:val="50"/>
    <w:rsid w:val="009D65B6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ummaluettelotaulukko5-korostus4">
    <w:name w:val="List Table 5 Dark Accent 4"/>
    <w:basedOn w:val="Normaalitaulukko"/>
    <w:uiPriority w:val="50"/>
    <w:rsid w:val="009D65B6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ummaluettelotaulukko5-korostus5">
    <w:name w:val="List Table 5 Dark Accent 5"/>
    <w:basedOn w:val="Normaalitaulukko"/>
    <w:uiPriority w:val="50"/>
    <w:rsid w:val="009D65B6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ummaluettelotaulukko5-korostus6">
    <w:name w:val="List Table 5 Dark Accent 6"/>
    <w:basedOn w:val="Normaalitaulukko"/>
    <w:uiPriority w:val="50"/>
    <w:rsid w:val="009D65B6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Vriksluettelotaulukko6">
    <w:name w:val="List Table 6 Colorful"/>
    <w:basedOn w:val="Normaalitaulukko"/>
    <w:uiPriority w:val="51"/>
    <w:rsid w:val="009D65B6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iksluettelotaulukko6-korostus1">
    <w:name w:val="List Table 6 Colorful Accent 1"/>
    <w:basedOn w:val="Normaalitaulukko"/>
    <w:uiPriority w:val="51"/>
    <w:rsid w:val="009D65B6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Vriksluettelotaulukko6-korostus2">
    <w:name w:val="List Table 6 Colorful Accent 2"/>
    <w:basedOn w:val="Normaalitaulukko"/>
    <w:uiPriority w:val="51"/>
    <w:rsid w:val="009D65B6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Vriksluettelotaulukko6-korostus3">
    <w:name w:val="List Table 6 Colorful Accent 3"/>
    <w:basedOn w:val="Normaalitaulukko"/>
    <w:uiPriority w:val="51"/>
    <w:rsid w:val="009D65B6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Vriksluettelotaulukko6-korostus4">
    <w:name w:val="List Table 6 Colorful Accent 4"/>
    <w:basedOn w:val="Normaalitaulukko"/>
    <w:uiPriority w:val="51"/>
    <w:rsid w:val="009D65B6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Vriksluettelotaulukko6-korostus5">
    <w:name w:val="List Table 6 Colorful Accent 5"/>
    <w:basedOn w:val="Normaalitaulukko"/>
    <w:uiPriority w:val="51"/>
    <w:rsid w:val="009D65B6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Vriksluettelotaulukko6-korostus6">
    <w:name w:val="List Table 6 Colorful Accent 6"/>
    <w:basedOn w:val="Normaalitaulukko"/>
    <w:uiPriority w:val="51"/>
    <w:rsid w:val="009D65B6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Vriksluettelotaulukko7">
    <w:name w:val="List Table 7 Colorful"/>
    <w:basedOn w:val="Normaalitaulukko"/>
    <w:uiPriority w:val="52"/>
    <w:rsid w:val="009D65B6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riksluettelotaulukko7-korostus1">
    <w:name w:val="List Table 7 Colorful Accent 1"/>
    <w:basedOn w:val="Normaalitaulukko"/>
    <w:uiPriority w:val="52"/>
    <w:rsid w:val="009D65B6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riksluettelotaulukko7-korostus2">
    <w:name w:val="List Table 7 Colorful Accent 2"/>
    <w:basedOn w:val="Normaalitaulukko"/>
    <w:uiPriority w:val="52"/>
    <w:rsid w:val="009D65B6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riksluettelotaulukko7-korostus3">
    <w:name w:val="List Table 7 Colorful Accent 3"/>
    <w:basedOn w:val="Normaalitaulukko"/>
    <w:uiPriority w:val="52"/>
    <w:rsid w:val="009D65B6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riksluettelotaulukko7-korostus4">
    <w:name w:val="List Table 7 Colorful Accent 4"/>
    <w:basedOn w:val="Normaalitaulukko"/>
    <w:uiPriority w:val="52"/>
    <w:rsid w:val="009D65B6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riksluettelotaulukko7-korostus5">
    <w:name w:val="List Table 7 Colorful Accent 5"/>
    <w:basedOn w:val="Normaalitaulukko"/>
    <w:uiPriority w:val="52"/>
    <w:rsid w:val="009D65B6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riksluettelotaulukko7-korostus6">
    <w:name w:val="List Table 7 Colorful Accent 6"/>
    <w:basedOn w:val="Normaalitaulukko"/>
    <w:uiPriority w:val="52"/>
    <w:rsid w:val="009D65B6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Viestinallekirjoitus">
    <w:name w:val="E-mail Signature"/>
    <w:basedOn w:val="Normaali"/>
    <w:link w:val="ViestinallekirjoitusChar"/>
    <w:uiPriority w:val="99"/>
    <w:semiHidden/>
    <w:unhideWhenUsed/>
    <w:rsid w:val="009D65B6"/>
  </w:style>
  <w:style w:type="character" w:customStyle="1" w:styleId="ViestinallekirjoitusChar">
    <w:name w:val="Viestin allekirjoitus Char"/>
    <w:basedOn w:val="Kappaleenoletusfontti"/>
    <w:link w:val="Viestinallekirjoitus"/>
    <w:uiPriority w:val="99"/>
    <w:semiHidden/>
    <w:rsid w:val="009D65B6"/>
    <w:rPr>
      <w:rFonts w:ascii="Calibri" w:hAnsi="Calibri" w:cs="Calibri"/>
    </w:rPr>
  </w:style>
  <w:style w:type="paragraph" w:styleId="Tervehdys">
    <w:name w:val="Salutation"/>
    <w:basedOn w:val="Normaali"/>
    <w:next w:val="Normaali"/>
    <w:link w:val="TervehdysChar"/>
    <w:uiPriority w:val="99"/>
    <w:semiHidden/>
    <w:unhideWhenUsed/>
    <w:rsid w:val="009D65B6"/>
  </w:style>
  <w:style w:type="character" w:customStyle="1" w:styleId="TervehdysChar">
    <w:name w:val="Tervehdys Char"/>
    <w:basedOn w:val="Kappaleenoletusfontti"/>
    <w:link w:val="Tervehdys"/>
    <w:uiPriority w:val="99"/>
    <w:semiHidden/>
    <w:rsid w:val="009D65B6"/>
    <w:rPr>
      <w:rFonts w:ascii="Calibri" w:hAnsi="Calibri" w:cs="Calibri"/>
    </w:rPr>
  </w:style>
  <w:style w:type="table" w:styleId="TaulukkoSarakkeet1">
    <w:name w:val="Table Columns 1"/>
    <w:basedOn w:val="Normaalitaulukko"/>
    <w:uiPriority w:val="99"/>
    <w:semiHidden/>
    <w:unhideWhenUsed/>
    <w:rsid w:val="009D65B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Sarakkeet2">
    <w:name w:val="Table Columns 2"/>
    <w:basedOn w:val="Normaalitaulukko"/>
    <w:uiPriority w:val="99"/>
    <w:semiHidden/>
    <w:unhideWhenUsed/>
    <w:rsid w:val="009D65B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Sarakkeet3">
    <w:name w:val="Table Columns 3"/>
    <w:basedOn w:val="Normaalitaulukko"/>
    <w:uiPriority w:val="99"/>
    <w:semiHidden/>
    <w:unhideWhenUsed/>
    <w:rsid w:val="009D65B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Sarakkeet4">
    <w:name w:val="Table Columns 4"/>
    <w:basedOn w:val="Normaalitaulukko"/>
    <w:uiPriority w:val="99"/>
    <w:semiHidden/>
    <w:unhideWhenUsed/>
    <w:rsid w:val="009D65B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ulukkoSarakkeet5">
    <w:name w:val="Table Columns 5"/>
    <w:basedOn w:val="Normaalitaulukko"/>
    <w:uiPriority w:val="99"/>
    <w:semiHidden/>
    <w:unhideWhenUsed/>
    <w:rsid w:val="009D65B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llekirjoitus">
    <w:name w:val="Signature"/>
    <w:basedOn w:val="Normaali"/>
    <w:link w:val="AllekirjoitusChar"/>
    <w:uiPriority w:val="99"/>
    <w:semiHidden/>
    <w:unhideWhenUsed/>
    <w:rsid w:val="009D65B6"/>
    <w:pPr>
      <w:ind w:left="4320"/>
    </w:pPr>
  </w:style>
  <w:style w:type="character" w:customStyle="1" w:styleId="AllekirjoitusChar">
    <w:name w:val="Allekirjoitus Char"/>
    <w:basedOn w:val="Kappaleenoletusfontti"/>
    <w:link w:val="Allekirjoitus"/>
    <w:uiPriority w:val="99"/>
    <w:semiHidden/>
    <w:rsid w:val="009D65B6"/>
    <w:rPr>
      <w:rFonts w:ascii="Calibri" w:hAnsi="Calibri" w:cs="Calibri"/>
    </w:rPr>
  </w:style>
  <w:style w:type="table" w:styleId="TaulukkoYksinkertainen1">
    <w:name w:val="Table Simple 1"/>
    <w:basedOn w:val="Normaalitaulukko"/>
    <w:uiPriority w:val="99"/>
    <w:semiHidden/>
    <w:unhideWhenUsed/>
    <w:rsid w:val="009D65B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ulukkoYksinkertainen2">
    <w:name w:val="Table Simple 2"/>
    <w:basedOn w:val="Normaalitaulukko"/>
    <w:uiPriority w:val="99"/>
    <w:semiHidden/>
    <w:unhideWhenUsed/>
    <w:rsid w:val="009D65B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ulukkoYksinkertainen3">
    <w:name w:val="Table Simple 3"/>
    <w:basedOn w:val="Normaalitaulukko"/>
    <w:uiPriority w:val="99"/>
    <w:semiHidden/>
    <w:unhideWhenUsed/>
    <w:rsid w:val="009D65B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ulukkoMuotoiltu1">
    <w:name w:val="Table Subtle 1"/>
    <w:basedOn w:val="Normaalitaulukko"/>
    <w:uiPriority w:val="99"/>
    <w:semiHidden/>
    <w:unhideWhenUsed/>
    <w:rsid w:val="009D65B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Muotoiltu2">
    <w:name w:val="Table Subtle 2"/>
    <w:basedOn w:val="Normaalitaulukko"/>
    <w:uiPriority w:val="99"/>
    <w:rsid w:val="009D65B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akemisto1">
    <w:name w:val="index 1"/>
    <w:basedOn w:val="Normaali"/>
    <w:next w:val="Normaali"/>
    <w:autoRedefine/>
    <w:uiPriority w:val="99"/>
    <w:semiHidden/>
    <w:unhideWhenUsed/>
    <w:rsid w:val="009D65B6"/>
    <w:pPr>
      <w:ind w:left="220" w:hanging="220"/>
    </w:pPr>
  </w:style>
  <w:style w:type="paragraph" w:styleId="Hakemisto2">
    <w:name w:val="index 2"/>
    <w:basedOn w:val="Normaali"/>
    <w:next w:val="Normaali"/>
    <w:autoRedefine/>
    <w:uiPriority w:val="99"/>
    <w:semiHidden/>
    <w:unhideWhenUsed/>
    <w:rsid w:val="009D65B6"/>
    <w:pPr>
      <w:ind w:left="440" w:hanging="220"/>
    </w:pPr>
  </w:style>
  <w:style w:type="paragraph" w:styleId="Hakemisto3">
    <w:name w:val="index 3"/>
    <w:basedOn w:val="Normaali"/>
    <w:next w:val="Normaali"/>
    <w:autoRedefine/>
    <w:uiPriority w:val="99"/>
    <w:semiHidden/>
    <w:unhideWhenUsed/>
    <w:rsid w:val="009D65B6"/>
    <w:pPr>
      <w:ind w:left="660" w:hanging="220"/>
    </w:pPr>
  </w:style>
  <w:style w:type="paragraph" w:styleId="Hakemisto4">
    <w:name w:val="index 4"/>
    <w:basedOn w:val="Normaali"/>
    <w:next w:val="Normaali"/>
    <w:autoRedefine/>
    <w:uiPriority w:val="99"/>
    <w:semiHidden/>
    <w:unhideWhenUsed/>
    <w:rsid w:val="009D65B6"/>
    <w:pPr>
      <w:ind w:left="880" w:hanging="220"/>
    </w:pPr>
  </w:style>
  <w:style w:type="paragraph" w:styleId="Hakemisto5">
    <w:name w:val="index 5"/>
    <w:basedOn w:val="Normaali"/>
    <w:next w:val="Normaali"/>
    <w:autoRedefine/>
    <w:uiPriority w:val="99"/>
    <w:semiHidden/>
    <w:unhideWhenUsed/>
    <w:rsid w:val="009D65B6"/>
    <w:pPr>
      <w:ind w:left="1100" w:hanging="220"/>
    </w:pPr>
  </w:style>
  <w:style w:type="paragraph" w:styleId="Hakemisto6">
    <w:name w:val="index 6"/>
    <w:basedOn w:val="Normaali"/>
    <w:next w:val="Normaali"/>
    <w:autoRedefine/>
    <w:uiPriority w:val="99"/>
    <w:semiHidden/>
    <w:unhideWhenUsed/>
    <w:rsid w:val="009D65B6"/>
    <w:pPr>
      <w:ind w:left="1320" w:hanging="220"/>
    </w:pPr>
  </w:style>
  <w:style w:type="paragraph" w:styleId="Hakemisto7">
    <w:name w:val="index 7"/>
    <w:basedOn w:val="Normaali"/>
    <w:next w:val="Normaali"/>
    <w:autoRedefine/>
    <w:uiPriority w:val="99"/>
    <w:semiHidden/>
    <w:unhideWhenUsed/>
    <w:rsid w:val="009D65B6"/>
    <w:pPr>
      <w:ind w:left="1540" w:hanging="220"/>
    </w:pPr>
  </w:style>
  <w:style w:type="paragraph" w:styleId="Hakemisto8">
    <w:name w:val="index 8"/>
    <w:basedOn w:val="Normaali"/>
    <w:next w:val="Normaali"/>
    <w:autoRedefine/>
    <w:uiPriority w:val="99"/>
    <w:semiHidden/>
    <w:unhideWhenUsed/>
    <w:rsid w:val="009D65B6"/>
    <w:pPr>
      <w:ind w:left="1760" w:hanging="220"/>
    </w:pPr>
  </w:style>
  <w:style w:type="paragraph" w:styleId="Hakemisto9">
    <w:name w:val="index 9"/>
    <w:basedOn w:val="Normaali"/>
    <w:next w:val="Normaali"/>
    <w:autoRedefine/>
    <w:uiPriority w:val="99"/>
    <w:semiHidden/>
    <w:unhideWhenUsed/>
    <w:rsid w:val="009D65B6"/>
    <w:pPr>
      <w:ind w:left="1980" w:hanging="220"/>
    </w:pPr>
  </w:style>
  <w:style w:type="paragraph" w:styleId="Hakemistonotsikko">
    <w:name w:val="index heading"/>
    <w:basedOn w:val="Normaali"/>
    <w:next w:val="Hakemisto1"/>
    <w:uiPriority w:val="99"/>
    <w:semiHidden/>
    <w:unhideWhenUsed/>
    <w:rsid w:val="009D65B6"/>
    <w:rPr>
      <w:rFonts w:ascii="Calibri Light" w:eastAsiaTheme="majorEastAsia" w:hAnsi="Calibri Light" w:cs="Calibri Light"/>
      <w:b/>
      <w:bCs/>
    </w:rPr>
  </w:style>
  <w:style w:type="paragraph" w:styleId="Lopetus">
    <w:name w:val="Closing"/>
    <w:basedOn w:val="Normaali"/>
    <w:link w:val="LopetusChar"/>
    <w:uiPriority w:val="99"/>
    <w:semiHidden/>
    <w:unhideWhenUsed/>
    <w:rsid w:val="009D65B6"/>
    <w:pPr>
      <w:ind w:left="4320"/>
    </w:pPr>
  </w:style>
  <w:style w:type="character" w:customStyle="1" w:styleId="LopetusChar">
    <w:name w:val="Lopetus Char"/>
    <w:basedOn w:val="Kappaleenoletusfontti"/>
    <w:link w:val="Lopetus"/>
    <w:uiPriority w:val="99"/>
    <w:semiHidden/>
    <w:rsid w:val="009D65B6"/>
    <w:rPr>
      <w:rFonts w:ascii="Calibri" w:hAnsi="Calibri" w:cs="Calibri"/>
    </w:rPr>
  </w:style>
  <w:style w:type="table" w:styleId="TaulukkoRuudukko">
    <w:name w:val="Table Grid"/>
    <w:basedOn w:val="Normaalitaulukko"/>
    <w:uiPriority w:val="39"/>
    <w:rsid w:val="009D65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ulukkoRuudukko1">
    <w:name w:val="Table Grid 1"/>
    <w:basedOn w:val="Normaalitaulukko"/>
    <w:uiPriority w:val="99"/>
    <w:semiHidden/>
    <w:unhideWhenUsed/>
    <w:rsid w:val="009D65B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Ruudukko2">
    <w:name w:val="Table Grid 2"/>
    <w:basedOn w:val="Normaalitaulukko"/>
    <w:uiPriority w:val="99"/>
    <w:semiHidden/>
    <w:unhideWhenUsed/>
    <w:rsid w:val="009D65B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Ruudukko3">
    <w:name w:val="Table Grid 3"/>
    <w:basedOn w:val="Normaalitaulukko"/>
    <w:uiPriority w:val="99"/>
    <w:semiHidden/>
    <w:unhideWhenUsed/>
    <w:rsid w:val="009D65B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Ruudukko4">
    <w:name w:val="Table Grid 4"/>
    <w:basedOn w:val="Normaalitaulukko"/>
    <w:uiPriority w:val="99"/>
    <w:semiHidden/>
    <w:unhideWhenUsed/>
    <w:rsid w:val="009D65B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Ruudukko5">
    <w:name w:val="Table Grid 5"/>
    <w:basedOn w:val="Normaalitaulukko"/>
    <w:uiPriority w:val="99"/>
    <w:semiHidden/>
    <w:unhideWhenUsed/>
    <w:rsid w:val="009D65B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ulukkoRuudukko6">
    <w:name w:val="Table Grid 6"/>
    <w:basedOn w:val="Normaalitaulukko"/>
    <w:uiPriority w:val="99"/>
    <w:semiHidden/>
    <w:unhideWhenUsed/>
    <w:rsid w:val="009D65B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ulukkoRuudukko7">
    <w:name w:val="Table Grid 7"/>
    <w:basedOn w:val="Normaalitaulukko"/>
    <w:uiPriority w:val="99"/>
    <w:semiHidden/>
    <w:unhideWhenUsed/>
    <w:rsid w:val="009D65B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ulukkoRuudukko8">
    <w:name w:val="Table Grid 8"/>
    <w:basedOn w:val="Normaalitaulukko"/>
    <w:uiPriority w:val="99"/>
    <w:semiHidden/>
    <w:unhideWhenUsed/>
    <w:rsid w:val="009D65B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Vaaleataulukkoruudukko">
    <w:name w:val="Grid Table Light"/>
    <w:basedOn w:val="Normaalitaulukko"/>
    <w:uiPriority w:val="40"/>
    <w:rsid w:val="009D65B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Vaalearuudukkotaulukko1">
    <w:name w:val="Grid Table 1 Light"/>
    <w:basedOn w:val="Normaalitaulukko"/>
    <w:uiPriority w:val="46"/>
    <w:rsid w:val="009D65B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Vaalearuudukkotaulukko1-korostus1">
    <w:name w:val="Grid Table 1 Light Accent 1"/>
    <w:basedOn w:val="Normaalitaulukko"/>
    <w:uiPriority w:val="46"/>
    <w:rsid w:val="009D65B6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Vaalearuudukkotaulukko1-korostus2">
    <w:name w:val="Grid Table 1 Light Accent 2"/>
    <w:basedOn w:val="Normaalitaulukko"/>
    <w:uiPriority w:val="46"/>
    <w:rsid w:val="009D65B6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Vaalearuudukkotaulukko1-korostus3">
    <w:name w:val="Grid Table 1 Light Accent 3"/>
    <w:basedOn w:val="Normaalitaulukko"/>
    <w:uiPriority w:val="46"/>
    <w:rsid w:val="009D65B6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Vaalearuudukkotaulukko1-korostus4">
    <w:name w:val="Grid Table 1 Light Accent 4"/>
    <w:basedOn w:val="Normaalitaulukko"/>
    <w:uiPriority w:val="46"/>
    <w:rsid w:val="009D65B6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Vaalearuudukkotaulukko1-korostus5">
    <w:name w:val="Grid Table 1 Light Accent 5"/>
    <w:basedOn w:val="Normaalitaulukko"/>
    <w:uiPriority w:val="46"/>
    <w:rsid w:val="009D65B6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Vaalearuudukkotaulukko1-korostus6">
    <w:name w:val="Grid Table 1 Light Accent 6"/>
    <w:basedOn w:val="Normaalitaulukko"/>
    <w:uiPriority w:val="46"/>
    <w:rsid w:val="009D65B6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udukkotaulukko2">
    <w:name w:val="Grid Table 2"/>
    <w:basedOn w:val="Normaalitaulukko"/>
    <w:uiPriority w:val="47"/>
    <w:rsid w:val="009D65B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udukkotaulukko2-korostus1">
    <w:name w:val="Grid Table 2 Accent 1"/>
    <w:basedOn w:val="Normaalitaulukko"/>
    <w:uiPriority w:val="47"/>
    <w:rsid w:val="009D65B6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Ruudukkotaulukko2-korostus2">
    <w:name w:val="Grid Table 2 Accent 2"/>
    <w:basedOn w:val="Normaalitaulukko"/>
    <w:uiPriority w:val="47"/>
    <w:rsid w:val="009D65B6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Ruudukkotaulukko2-korostus3">
    <w:name w:val="Grid Table 2 Accent 3"/>
    <w:basedOn w:val="Normaalitaulukko"/>
    <w:uiPriority w:val="47"/>
    <w:rsid w:val="009D65B6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Ruudukkotaulukko2-korostus4">
    <w:name w:val="Grid Table 2 Accent 4"/>
    <w:basedOn w:val="Normaalitaulukko"/>
    <w:uiPriority w:val="47"/>
    <w:rsid w:val="009D65B6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Ruudukkotaulukko2-korostus5">
    <w:name w:val="Grid Table 2 Accent 5"/>
    <w:basedOn w:val="Normaalitaulukko"/>
    <w:uiPriority w:val="47"/>
    <w:rsid w:val="009D65B6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Ruudukkotaulukko2-korostus6">
    <w:name w:val="Grid Table 2 Accent 6"/>
    <w:basedOn w:val="Normaalitaulukko"/>
    <w:uiPriority w:val="47"/>
    <w:rsid w:val="009D65B6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Ruudukkotaulukko3">
    <w:name w:val="Grid Table 3"/>
    <w:basedOn w:val="Normaalitaulukko"/>
    <w:uiPriority w:val="48"/>
    <w:rsid w:val="009D65B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udukkotaulukko3-korostus1">
    <w:name w:val="Grid Table 3 Accent 1"/>
    <w:basedOn w:val="Normaalitaulukko"/>
    <w:uiPriority w:val="48"/>
    <w:rsid w:val="009D65B6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Ruudukkotaulukko3-korostus2">
    <w:name w:val="Grid Table 3 Accent 2"/>
    <w:basedOn w:val="Normaalitaulukko"/>
    <w:uiPriority w:val="48"/>
    <w:rsid w:val="009D65B6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Ruudukkotaulukko3-korostus3">
    <w:name w:val="Grid Table 3 Accent 3"/>
    <w:basedOn w:val="Normaalitaulukko"/>
    <w:uiPriority w:val="48"/>
    <w:rsid w:val="009D65B6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Ruudukkotaulukko3-korostus4">
    <w:name w:val="Grid Table 3 Accent 4"/>
    <w:basedOn w:val="Normaalitaulukko"/>
    <w:uiPriority w:val="48"/>
    <w:rsid w:val="009D65B6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Ruudukkotaulukko3-korostus5">
    <w:name w:val="Grid Table 3 Accent 5"/>
    <w:basedOn w:val="Normaalitaulukko"/>
    <w:uiPriority w:val="48"/>
    <w:rsid w:val="009D65B6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Ruudukkotaulukko3-korostus6">
    <w:name w:val="Grid Table 3 Accent 6"/>
    <w:basedOn w:val="Normaalitaulukko"/>
    <w:uiPriority w:val="48"/>
    <w:rsid w:val="009D65B6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Ruudukkotaulukko4">
    <w:name w:val="Grid Table 4"/>
    <w:basedOn w:val="Normaalitaulukko"/>
    <w:uiPriority w:val="49"/>
    <w:rsid w:val="009D65B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udukkotaulukko4-korostus1">
    <w:name w:val="Grid Table 4 Accent 1"/>
    <w:basedOn w:val="Normaalitaulukko"/>
    <w:uiPriority w:val="49"/>
    <w:rsid w:val="009D65B6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Ruudukkotaulukko4-korostus2">
    <w:name w:val="Grid Table 4 Accent 2"/>
    <w:basedOn w:val="Normaalitaulukko"/>
    <w:uiPriority w:val="49"/>
    <w:rsid w:val="009D65B6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Ruudukkotaulukko4-korostus3">
    <w:name w:val="Grid Table 4 Accent 3"/>
    <w:basedOn w:val="Normaalitaulukko"/>
    <w:uiPriority w:val="49"/>
    <w:rsid w:val="009D65B6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Ruudukkotaulukko4-korostus4">
    <w:name w:val="Grid Table 4 Accent 4"/>
    <w:basedOn w:val="Normaalitaulukko"/>
    <w:uiPriority w:val="49"/>
    <w:rsid w:val="009D65B6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Ruudukkotaulukko4-korostus5">
    <w:name w:val="Grid Table 4 Accent 5"/>
    <w:basedOn w:val="Normaalitaulukko"/>
    <w:uiPriority w:val="49"/>
    <w:rsid w:val="009D65B6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Ruudukkotaulukko4-korostus6">
    <w:name w:val="Grid Table 4 Accent 6"/>
    <w:basedOn w:val="Normaalitaulukko"/>
    <w:uiPriority w:val="49"/>
    <w:rsid w:val="009D65B6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ummaruudukkotaulukko5">
    <w:name w:val="Grid Table 5 Dark"/>
    <w:basedOn w:val="Normaalitaulukko"/>
    <w:uiPriority w:val="50"/>
    <w:rsid w:val="009D65B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ummaruudukkotaulukko5-korostus1">
    <w:name w:val="Grid Table 5 Dark Accent 1"/>
    <w:basedOn w:val="Normaalitaulukko"/>
    <w:uiPriority w:val="50"/>
    <w:rsid w:val="009D65B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ummaruudukkotaulukko5-korostus2">
    <w:name w:val="Grid Table 5 Dark Accent 2"/>
    <w:basedOn w:val="Normaalitaulukko"/>
    <w:uiPriority w:val="50"/>
    <w:rsid w:val="009D65B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ummaruudukkotaulukko5-korostus3">
    <w:name w:val="Grid Table 5 Dark Accent 3"/>
    <w:basedOn w:val="Normaalitaulukko"/>
    <w:uiPriority w:val="50"/>
    <w:rsid w:val="009D65B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ummaruudukkotaulukko5-korostus4">
    <w:name w:val="Grid Table 5 Dark Accent 4"/>
    <w:basedOn w:val="Normaalitaulukko"/>
    <w:uiPriority w:val="50"/>
    <w:rsid w:val="009D65B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ummaruudukkotaulukko5-korostus5">
    <w:name w:val="Grid Table 5 Dark Accent 5"/>
    <w:basedOn w:val="Normaalitaulukko"/>
    <w:uiPriority w:val="50"/>
    <w:rsid w:val="009D65B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ummaruudukkotaulukko5-korostus6">
    <w:name w:val="Grid Table 5 Dark Accent 6"/>
    <w:basedOn w:val="Normaalitaulukko"/>
    <w:uiPriority w:val="50"/>
    <w:rsid w:val="009D65B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Vriksruudukkotaulukko6">
    <w:name w:val="Grid Table 6 Colorful"/>
    <w:basedOn w:val="Normaalitaulukko"/>
    <w:uiPriority w:val="51"/>
    <w:rsid w:val="009D65B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iksruudukkotaulukko6-korostus1">
    <w:name w:val="Grid Table 6 Colorful Accent 1"/>
    <w:basedOn w:val="Normaalitaulukko"/>
    <w:uiPriority w:val="51"/>
    <w:rsid w:val="009D65B6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Vriksruudukkotaulukko6-korostus2">
    <w:name w:val="Grid Table 6 Colorful Accent 2"/>
    <w:basedOn w:val="Normaalitaulukko"/>
    <w:uiPriority w:val="51"/>
    <w:rsid w:val="009D65B6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Vriksruudukkotaulukko6-korostus3">
    <w:name w:val="Grid Table 6 Colorful Accent 3"/>
    <w:basedOn w:val="Normaalitaulukko"/>
    <w:uiPriority w:val="51"/>
    <w:rsid w:val="009D65B6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Vriksruudukkotaulukko6-korostus4">
    <w:name w:val="Grid Table 6 Colorful Accent 4"/>
    <w:basedOn w:val="Normaalitaulukko"/>
    <w:uiPriority w:val="51"/>
    <w:rsid w:val="009D65B6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Vriksruudukkotaulukko6-korostus5">
    <w:name w:val="Grid Table 6 Colorful Accent 5"/>
    <w:basedOn w:val="Normaalitaulukko"/>
    <w:uiPriority w:val="51"/>
    <w:rsid w:val="009D65B6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Vriksruudukkotaulukko6-korostus6">
    <w:name w:val="Grid Table 6 Colorful Accent 6"/>
    <w:basedOn w:val="Normaalitaulukko"/>
    <w:uiPriority w:val="51"/>
    <w:rsid w:val="009D65B6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Vriksruudukkotaulukko7">
    <w:name w:val="Grid Table 7 Colorful"/>
    <w:basedOn w:val="Normaalitaulukko"/>
    <w:uiPriority w:val="52"/>
    <w:rsid w:val="009D65B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Vriksruudukkotaulukko7-korostus1">
    <w:name w:val="Grid Table 7 Colorful Accent 1"/>
    <w:basedOn w:val="Normaalitaulukko"/>
    <w:uiPriority w:val="52"/>
    <w:rsid w:val="009D65B6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Vriksruudukkotaulukko7-korostus2">
    <w:name w:val="Grid Table 7 Colorful Accent 2"/>
    <w:basedOn w:val="Normaalitaulukko"/>
    <w:uiPriority w:val="52"/>
    <w:rsid w:val="009D65B6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Vriksruudukkotaulukko7-korostus3">
    <w:name w:val="Grid Table 7 Colorful Accent 3"/>
    <w:basedOn w:val="Normaalitaulukko"/>
    <w:uiPriority w:val="52"/>
    <w:rsid w:val="009D65B6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Vriksruudukkotaulukko7-korostus4">
    <w:name w:val="Grid Table 7 Colorful Accent 4"/>
    <w:basedOn w:val="Normaalitaulukko"/>
    <w:uiPriority w:val="52"/>
    <w:rsid w:val="009D65B6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Vriksruudukkotaulukko7-korostus5">
    <w:name w:val="Grid Table 7 Colorful Accent 5"/>
    <w:basedOn w:val="Normaalitaulukko"/>
    <w:uiPriority w:val="52"/>
    <w:rsid w:val="009D65B6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Vriksruudukkotaulukko7-korostus6">
    <w:name w:val="Grid Table 7 Colorful Accent 6"/>
    <w:basedOn w:val="Normaalitaulukko"/>
    <w:uiPriority w:val="52"/>
    <w:rsid w:val="009D65B6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ulukkoWWW1">
    <w:name w:val="Table Web 1"/>
    <w:basedOn w:val="Normaalitaulukko"/>
    <w:uiPriority w:val="99"/>
    <w:semiHidden/>
    <w:unhideWhenUsed/>
    <w:rsid w:val="009D65B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WWW2">
    <w:name w:val="Table Web 2"/>
    <w:basedOn w:val="Normaalitaulukko"/>
    <w:uiPriority w:val="99"/>
    <w:semiHidden/>
    <w:unhideWhenUsed/>
    <w:rsid w:val="009D65B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WWW3">
    <w:name w:val="Table Web 3"/>
    <w:basedOn w:val="Normaalitaulukko"/>
    <w:uiPriority w:val="99"/>
    <w:rsid w:val="009D65B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laviitteenviite">
    <w:name w:val="footnote reference"/>
    <w:basedOn w:val="Kappaleenoletusfontti"/>
    <w:uiPriority w:val="99"/>
    <w:semiHidden/>
    <w:unhideWhenUsed/>
    <w:rsid w:val="009D65B6"/>
    <w:rPr>
      <w:rFonts w:ascii="Calibri" w:hAnsi="Calibri" w:cs="Calibri"/>
      <w:vertAlign w:val="superscript"/>
    </w:rPr>
  </w:style>
  <w:style w:type="character" w:styleId="Rivinumero">
    <w:name w:val="line number"/>
    <w:basedOn w:val="Kappaleenoletusfontti"/>
    <w:uiPriority w:val="99"/>
    <w:semiHidden/>
    <w:unhideWhenUsed/>
    <w:rsid w:val="009D65B6"/>
    <w:rPr>
      <w:rFonts w:ascii="Calibri" w:hAnsi="Calibri" w:cs="Calibri"/>
    </w:rPr>
  </w:style>
  <w:style w:type="table" w:styleId="Taulukko3-ulottvaikutelma1">
    <w:name w:val="Table 3D effects 1"/>
    <w:basedOn w:val="Normaalitaulukko"/>
    <w:uiPriority w:val="99"/>
    <w:semiHidden/>
    <w:unhideWhenUsed/>
    <w:rsid w:val="009D65B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ulukko3-ulottvaikutelma2">
    <w:name w:val="Table 3D effects 2"/>
    <w:basedOn w:val="Normaalitaulukko"/>
    <w:uiPriority w:val="99"/>
    <w:semiHidden/>
    <w:unhideWhenUsed/>
    <w:rsid w:val="009D65B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3-ulottvaikutelma3">
    <w:name w:val="Table 3D effects 3"/>
    <w:basedOn w:val="Normaalitaulukko"/>
    <w:uiPriority w:val="99"/>
    <w:semiHidden/>
    <w:unhideWhenUsed/>
    <w:rsid w:val="009D65B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Teema">
    <w:name w:val="Table Theme"/>
    <w:basedOn w:val="Normaalitaulukko"/>
    <w:uiPriority w:val="99"/>
    <w:semiHidden/>
    <w:unhideWhenUsed/>
    <w:rsid w:val="009D65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ivunumero">
    <w:name w:val="page number"/>
    <w:basedOn w:val="Kappaleenoletusfontti"/>
    <w:uiPriority w:val="99"/>
    <w:semiHidden/>
    <w:unhideWhenUsed/>
    <w:rsid w:val="009D65B6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karm\AppData\Local\Microsoft\Office\16.0\DTS\fi-FI%7b0977A1BD-809B-43E3-B60A-F13B095C300B%7d\%7bBA20B557-E9B6-486C-AF98-7431A2701A8D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3F4E0ED-8815-48AD-A665-5F5FE55A0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{BA20B557-E9B6-486C-AF98-7431A2701A8D}tf02786999_win32</Template>
  <TotalTime>0</TotalTime>
  <Pages>1</Pages>
  <Words>74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2021-03-22T10:03:00Z</dcterms:created>
  <dcterms:modified xsi:type="dcterms:W3CDTF">2021-03-22T10:21:00Z</dcterms:modified>
</cp:coreProperties>
</file>